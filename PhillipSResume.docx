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top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740B5" w14:paraId="00CA67DB" w14:textId="77777777">
        <w:trPr>
          <w:tblCellSpacing w:w="0" w:type="dxa"/>
        </w:trPr>
        <w:tc>
          <w:tcPr>
            <w:tcW w:w="112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4FCCB8" w14:textId="77777777" w:rsidR="000740B5" w:rsidRPr="000A7ECA" w:rsidRDefault="00000000">
            <w:pPr>
              <w:pStyle w:val="documentname"/>
              <w:rPr>
                <w:rStyle w:val="documentleft-box"/>
                <w:rFonts w:ascii="Century Gothic" w:eastAsia="Century Gothic" w:hAnsi="Century Gothic" w:cs="Century Gothic"/>
                <w:sz w:val="40"/>
                <w:szCs w:val="40"/>
              </w:rPr>
            </w:pPr>
            <w:r w:rsidRPr="000A7ECA">
              <w:rPr>
                <w:rStyle w:val="span"/>
                <w:rFonts w:ascii="Century Gothic" w:eastAsia="Century Gothic" w:hAnsi="Century Gothic" w:cs="Century Gothic"/>
                <w:sz w:val="40"/>
                <w:szCs w:val="40"/>
              </w:rPr>
              <w:t>Phillip Schaupp</w:t>
            </w:r>
          </w:p>
          <w:p w14:paraId="116DADA0" w14:textId="77777777" w:rsidR="000740B5" w:rsidRDefault="00000000">
            <w:pPr>
              <w:pStyle w:val="documentresumeTitle"/>
              <w:rPr>
                <w:rStyle w:val="documentleft-box"/>
                <w:rFonts w:ascii="Century Gothic" w:eastAsia="Century Gothic" w:hAnsi="Century Gothic" w:cs="Century Gothic"/>
              </w:rPr>
            </w:pPr>
            <w:r>
              <w:rPr>
                <w:rStyle w:val="documentleft-box"/>
                <w:rFonts w:ascii="Century Gothic" w:eastAsia="Century Gothic" w:hAnsi="Century Gothic" w:cs="Century Gothic"/>
              </w:rPr>
              <w:t>University Student</w:t>
            </w:r>
          </w:p>
          <w:tbl>
            <w:tblPr>
              <w:tblStyle w:val="documentaddress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640"/>
              <w:gridCol w:w="5640"/>
            </w:tblGrid>
            <w:tr w:rsidR="000740B5" w14:paraId="3304DBE5" w14:textId="77777777">
              <w:trPr>
                <w:tblCellSpacing w:w="0" w:type="dxa"/>
              </w:trPr>
              <w:tc>
                <w:tcPr>
                  <w:tcW w:w="5640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hideMark/>
                </w:tcPr>
                <w:p w14:paraId="37AA937D" w14:textId="77777777" w:rsidR="000740B5" w:rsidRDefault="00000000">
                  <w:pPr>
                    <w:pStyle w:val="div"/>
                    <w:spacing w:line="180" w:lineRule="atLeast"/>
                    <w:ind w:right="120"/>
                    <w:rPr>
                      <w:rStyle w:val="documentaddressaddressleft"/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</w:rPr>
                    <w:t>Address  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Las</w:t>
                  </w:r>
                  <w:proofErr w:type="gramEnd"/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 Vegas, United States 89109</w:t>
                  </w:r>
                </w:p>
                <w:p w14:paraId="25E8FD60" w14:textId="77777777" w:rsidR="000740B5" w:rsidRDefault="00000000">
                  <w:pPr>
                    <w:pStyle w:val="div"/>
                    <w:spacing w:line="180" w:lineRule="atLeast"/>
                    <w:ind w:right="120"/>
                    <w:rPr>
                      <w:rStyle w:val="documentaddressaddressleft"/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</w:rPr>
                    <w:t>Phone  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7076961623</w:t>
                  </w:r>
                  <w:proofErr w:type="gramEnd"/>
                </w:p>
                <w:p w14:paraId="764D12FB" w14:textId="77777777" w:rsidR="000740B5" w:rsidRDefault="00000000">
                  <w:pPr>
                    <w:pStyle w:val="div"/>
                    <w:spacing w:line="180" w:lineRule="atLeast"/>
                    <w:ind w:right="120"/>
                    <w:rPr>
                      <w:rStyle w:val="documentaddressaddressleft"/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  <w:proofErr w:type="gramStart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</w:rPr>
                    <w:t>E-mail  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schauppphillip@gmail.com</w:t>
                  </w:r>
                  <w:proofErr w:type="gramEnd"/>
                </w:p>
              </w:tc>
              <w:tc>
                <w:tcPr>
                  <w:tcW w:w="5640" w:type="dxa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hideMark/>
                </w:tcPr>
                <w:p w14:paraId="05DE0F7D" w14:textId="19B20858" w:rsidR="000740B5" w:rsidRDefault="000740B5">
                  <w:pPr>
                    <w:pStyle w:val="div"/>
                    <w:spacing w:line="180" w:lineRule="atLeast"/>
                    <w:ind w:right="120"/>
                    <w:rPr>
                      <w:rStyle w:val="documentaddressaddressright"/>
                      <w:rFonts w:ascii="Century Gothic" w:eastAsia="Century Gothic" w:hAnsi="Century Gothic" w:cs="Century Gothic"/>
                      <w:sz w:val="18"/>
                      <w:szCs w:val="18"/>
                    </w:rPr>
                  </w:pPr>
                </w:p>
              </w:tc>
            </w:tr>
          </w:tbl>
          <w:p w14:paraId="5C749D7B" w14:textId="77777777" w:rsidR="000740B5" w:rsidRDefault="000740B5">
            <w:pPr>
              <w:rPr>
                <w:rStyle w:val="documentleft-box"/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</w:tbl>
    <w:p w14:paraId="21CFC081" w14:textId="4ACC3C09" w:rsidR="000740B5" w:rsidRPr="000A7ECA" w:rsidRDefault="00F35522" w:rsidP="000A7ECA">
      <w:pPr>
        <w:pStyle w:val="documentsection-gap-div"/>
        <w:rPr>
          <w:rFonts w:ascii="Century Gothic" w:eastAsia="Century Gothic" w:hAnsi="Century Gothic" w:cs="Century Gothic"/>
        </w:rPr>
      </w:pPr>
      <w:r w:rsidRPr="00F35522">
        <w:rPr>
          <w:rFonts w:ascii="Century Gothic" w:eastAsia="Century Gothic" w:hAnsi="Century Gothic" w:cs="Century Gothic"/>
        </w:rPr>
        <w:t>Computer Science and Finance major with a strong foundation in programming, finance analytics, and estate management. Skilled in problem-solving and technical tasks with fluency in major operating systems. Adaptable team player with strong interpersonal skills.</w:t>
      </w:r>
    </w:p>
    <w:tbl>
      <w:tblPr>
        <w:tblStyle w:val="documentheading"/>
        <w:tblW w:w="5000" w:type="pct"/>
        <w:tblCellSpacing w:w="0" w:type="dxa"/>
        <w:tblBorders>
          <w:bottom w:val="single" w:sz="8" w:space="0" w:color="CCCCCC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740B5" w14:paraId="69060702" w14:textId="77777777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18EB42" w14:textId="77777777" w:rsidR="000740B5" w:rsidRDefault="00000000">
            <w:pPr>
              <w:pStyle w:val="documentsectionsectiontitle"/>
              <w:spacing w:before="160" w:line="280" w:lineRule="atLeast"/>
              <w:ind w:left="4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  <w:t>Skills</w:t>
            </w:r>
          </w:p>
        </w:tc>
      </w:tr>
    </w:tbl>
    <w:p w14:paraId="376FF694" w14:textId="324BCC24" w:rsidR="000A7ECA" w:rsidRDefault="00000000" w:rsidP="000A7ECA">
      <w:pPr>
        <w:pStyle w:val="documentsinglecolumn"/>
        <w:spacing w:before="100" w:line="180" w:lineRule="atLeast"/>
        <w:rPr>
          <w:rFonts w:ascii="Century Gothic" w:eastAsia="Century Gothic" w:hAnsi="Century Gothic" w:cs="Century Gothic"/>
          <w:sz w:val="18"/>
          <w:szCs w:val="18"/>
        </w:rPr>
      </w:pPr>
      <w:r>
        <w:rPr>
          <w:rStyle w:val="documentratingfieldp"/>
          <w:rFonts w:ascii="Century Gothic" w:eastAsia="Century Gothic" w:hAnsi="Century Gothic" w:cs="Century Gothic"/>
          <w:sz w:val="18"/>
          <w:szCs w:val="18"/>
        </w:rPr>
        <w:t>Team Collaboration</w:t>
      </w:r>
      <w:r w:rsidR="000A7ECA">
        <w:rPr>
          <w:rStyle w:val="documentratingfieldp"/>
          <w:rFonts w:ascii="Century Gothic" w:eastAsia="Century Gothic" w:hAnsi="Century Gothic" w:cs="Century Gothic"/>
          <w:sz w:val="18"/>
          <w:szCs w:val="18"/>
        </w:rPr>
        <w:t xml:space="preserve">                 Python Coding                                     C/C++ programming</w:t>
      </w:r>
    </w:p>
    <w:p w14:paraId="34D029E2" w14:textId="77777777" w:rsidR="000A7ECA" w:rsidRDefault="000A7ECA" w:rsidP="000A7ECA">
      <w:pPr>
        <w:pStyle w:val="documentsinglecolumn"/>
        <w:spacing w:before="100" w:line="180" w:lineRule="atLeast"/>
        <w:rPr>
          <w:rFonts w:ascii="Century Gothic" w:eastAsia="Century Gothic" w:hAnsi="Century Gothic" w:cs="Century Gothic"/>
          <w:sz w:val="18"/>
          <w:szCs w:val="18"/>
        </w:rPr>
      </w:pPr>
      <w:r>
        <w:rPr>
          <w:rStyle w:val="documentratingfieldp"/>
          <w:rFonts w:ascii="Century Gothic" w:eastAsia="Century Gothic" w:hAnsi="Century Gothic" w:cs="Century Gothic"/>
          <w:sz w:val="18"/>
          <w:szCs w:val="18"/>
        </w:rPr>
        <w:t>SQL Querying                            Linux and Windows Administration     Managerial Accounting</w:t>
      </w:r>
    </w:p>
    <w:p w14:paraId="13A4EFA1" w14:textId="0FE465A9" w:rsidR="000740B5" w:rsidRDefault="000A7ECA" w:rsidP="000A7ECA">
      <w:pPr>
        <w:pStyle w:val="documentsinglecolumn"/>
        <w:spacing w:before="100" w:line="180" w:lineRule="atLeast"/>
        <w:rPr>
          <w:rFonts w:ascii="Century Gothic" w:eastAsia="Century Gothic" w:hAnsi="Century Gothic" w:cs="Century Gothic"/>
          <w:sz w:val="18"/>
          <w:szCs w:val="18"/>
        </w:rPr>
      </w:pPr>
      <w:r>
        <w:rPr>
          <w:rStyle w:val="documentratingfieldp"/>
          <w:rFonts w:ascii="Century Gothic" w:eastAsia="Century Gothic" w:hAnsi="Century Gothic" w:cs="Century Gothic"/>
          <w:sz w:val="18"/>
          <w:szCs w:val="18"/>
        </w:rPr>
        <w:t>MS Office                                  Verbal/written communication           Data Analytics and Visualization</w:t>
      </w:r>
    </w:p>
    <w:tbl>
      <w:tblPr>
        <w:tblStyle w:val="documentheading"/>
        <w:tblW w:w="5000" w:type="pct"/>
        <w:tblCellSpacing w:w="0" w:type="dxa"/>
        <w:tblBorders>
          <w:bottom w:val="single" w:sz="8" w:space="0" w:color="CCCCCC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740B5" w14:paraId="7480393D" w14:textId="77777777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89BF64" w14:textId="77777777" w:rsidR="000740B5" w:rsidRDefault="00000000">
            <w:pPr>
              <w:pStyle w:val="documentsectionsectiontitle"/>
              <w:spacing w:before="160" w:line="280" w:lineRule="atLeast"/>
              <w:ind w:left="4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  <w:t>Relevant Experience</w:t>
            </w:r>
          </w:p>
        </w:tc>
      </w:tr>
    </w:tbl>
    <w:p w14:paraId="7620D829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5A4E89BB" w14:textId="77777777">
        <w:trPr>
          <w:tblCellSpacing w:w="0" w:type="dxa"/>
        </w:trPr>
        <w:tc>
          <w:tcPr>
            <w:tcW w:w="2550" w:type="dxa"/>
            <w:tcMar>
              <w:top w:w="100" w:type="dxa"/>
              <w:left w:w="0" w:type="dxa"/>
              <w:bottom w:w="0" w:type="dxa"/>
              <w:right w:w="150" w:type="dxa"/>
            </w:tcMar>
            <w:hideMark/>
          </w:tcPr>
          <w:p w14:paraId="65119899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2024-09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Current</w:t>
            </w:r>
          </w:p>
        </w:tc>
        <w:tc>
          <w:tcPr>
            <w:tcW w:w="87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F182196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Smart Home System Developer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0BCD68F0" w14:textId="77777777" w:rsidR="000740B5" w:rsidRDefault="00000000">
            <w:pPr>
              <w:pStyle w:val="documentmb5Paragraph"/>
              <w:spacing w:after="100"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Personal Project</w:t>
            </w:r>
            <w:r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 xml:space="preserve"> </w:t>
            </w:r>
          </w:p>
          <w:p w14:paraId="623F72F6" w14:textId="77777777" w:rsidR="000740B5" w:rsidRDefault="00000000">
            <w:pPr>
              <w:pStyle w:val="documentulli"/>
              <w:numPr>
                <w:ilvl w:val="0"/>
                <w:numId w:val="1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Configured and managed multiple smart devices, including lighting, security, and automation systems</w:t>
            </w:r>
          </w:p>
          <w:p w14:paraId="693CBDE9" w14:textId="3C1A97DE" w:rsidR="000740B5" w:rsidRDefault="00000000">
            <w:pPr>
              <w:pStyle w:val="documentulli"/>
              <w:numPr>
                <w:ilvl w:val="0"/>
                <w:numId w:val="1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 xml:space="preserve">Configured and installed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18"/>
                <w:szCs w:val="18"/>
              </w:rPr>
              <w:t>Arch Linux</w:t>
            </w: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 xml:space="preserve"> from the ground up, including system partitioning, kernel selection, package management, and custom scripting for optimized system performance and automation</w:t>
            </w:r>
          </w:p>
        </w:tc>
      </w:tr>
    </w:tbl>
    <w:p w14:paraId="1206AEF7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5AA8A930" w14:textId="77777777">
        <w:trPr>
          <w:tblCellSpacing w:w="0" w:type="dxa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25730004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2023-07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Current</w:t>
            </w:r>
          </w:p>
        </w:tc>
        <w:tc>
          <w:tcPr>
            <w:tcW w:w="87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45B77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Estate Manager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38C5BF0B" w14:textId="77777777" w:rsidR="000740B5" w:rsidRDefault="00000000">
            <w:pPr>
              <w:pStyle w:val="documentmb5Paragraph"/>
              <w:spacing w:after="100"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Family Estate, Las Vegas, NV &amp; Phuket, Thailand</w:t>
            </w:r>
          </w:p>
          <w:p w14:paraId="296B7396" w14:textId="54895336" w:rsidR="000740B5" w:rsidRPr="00A8156D" w:rsidRDefault="00000000" w:rsidP="00A8156D">
            <w:pPr>
              <w:pStyle w:val="documentulli"/>
              <w:numPr>
                <w:ilvl w:val="0"/>
                <w:numId w:val="2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Oversee the management of properties in both Las Vegas and Thailand, ensuring smooth operations and addressing maintenance, tenant relations, and legal compliance.</w:t>
            </w:r>
          </w:p>
          <w:p w14:paraId="1A3E1497" w14:textId="334A1529" w:rsidR="000740B5" w:rsidRDefault="00000000">
            <w:pPr>
              <w:pStyle w:val="documentulli"/>
              <w:numPr>
                <w:ilvl w:val="0"/>
                <w:numId w:val="2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Regularly assess property values, market trends, and financial performance to make informed decisions regarding investments and property management</w:t>
            </w:r>
          </w:p>
        </w:tc>
      </w:tr>
    </w:tbl>
    <w:p w14:paraId="136F8975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4CC53559" w14:textId="77777777">
        <w:trPr>
          <w:tblCellSpacing w:w="0" w:type="dxa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38F8FA03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2018-11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- 2019-01</w:t>
            </w:r>
          </w:p>
        </w:tc>
        <w:tc>
          <w:tcPr>
            <w:tcW w:w="87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9C1AE2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Trainee</w:t>
            </w:r>
            <w:r>
              <w:rPr>
                <w:rStyle w:val="documentmb5"/>
                <w:rFonts w:ascii="Century Gothic" w:eastAsia="Century Gothic" w:hAnsi="Century Gothic" w:cs="Century Gothic"/>
              </w:rPr>
              <w:t xml:space="preserve"> </w:t>
            </w:r>
          </w:p>
          <w:p w14:paraId="5BF635A5" w14:textId="1EDBB955" w:rsidR="000740B5" w:rsidRPr="00A8156D" w:rsidRDefault="00000000" w:rsidP="00A8156D">
            <w:pPr>
              <w:pStyle w:val="documentmb5Paragraph"/>
              <w:spacing w:after="100" w:line="200" w:lineRule="atLeast"/>
              <w:ind w:right="300"/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Patong Resorts, Phuket Thailand</w:t>
            </w:r>
          </w:p>
          <w:p w14:paraId="0F74DB61" w14:textId="77777777" w:rsidR="000740B5" w:rsidRDefault="00000000">
            <w:pPr>
              <w:pStyle w:val="documentulli"/>
              <w:numPr>
                <w:ilvl w:val="0"/>
                <w:numId w:val="3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proofErr w:type="gramStart"/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Participated</w:t>
            </w:r>
            <w:proofErr w:type="gramEnd"/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 xml:space="preserve"> in on-the-job training, working closely with supervisors and coworkers and asking appropriate questions.</w:t>
            </w:r>
          </w:p>
          <w:p w14:paraId="4B13AC48" w14:textId="77777777" w:rsidR="000740B5" w:rsidRDefault="00000000">
            <w:pPr>
              <w:pStyle w:val="documentulli"/>
              <w:numPr>
                <w:ilvl w:val="0"/>
                <w:numId w:val="3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Supported accounting team with accounts receivable and accounts payable</w:t>
            </w:r>
          </w:p>
        </w:tc>
      </w:tr>
    </w:tbl>
    <w:p w14:paraId="449C8673" w14:textId="77777777" w:rsidR="000740B5" w:rsidRDefault="000740B5">
      <w:pPr>
        <w:rPr>
          <w:vanish/>
        </w:rPr>
      </w:pPr>
    </w:p>
    <w:tbl>
      <w:tblPr>
        <w:tblStyle w:val="documentheading"/>
        <w:tblW w:w="5000" w:type="pct"/>
        <w:tblCellSpacing w:w="0" w:type="dxa"/>
        <w:tblBorders>
          <w:bottom w:val="single" w:sz="8" w:space="0" w:color="CCCCCC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740B5" w14:paraId="56285D5E" w14:textId="77777777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DED1EE" w14:textId="77777777" w:rsidR="000740B5" w:rsidRDefault="00000000">
            <w:pPr>
              <w:pStyle w:val="documentsectionsectiontitle"/>
              <w:spacing w:before="160" w:line="280" w:lineRule="atLeast"/>
              <w:ind w:left="4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  <w:t>Education</w:t>
            </w:r>
          </w:p>
        </w:tc>
      </w:tr>
    </w:tbl>
    <w:p w14:paraId="6592CB0B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235137A1" w14:textId="77777777">
        <w:trPr>
          <w:tblCellSpacing w:w="0" w:type="dxa"/>
        </w:trPr>
        <w:tc>
          <w:tcPr>
            <w:tcW w:w="2550" w:type="dxa"/>
            <w:tcMar>
              <w:top w:w="100" w:type="dxa"/>
              <w:left w:w="0" w:type="dxa"/>
              <w:bottom w:w="0" w:type="dxa"/>
              <w:right w:w="150" w:type="dxa"/>
            </w:tcMar>
            <w:hideMark/>
          </w:tcPr>
          <w:p w14:paraId="4B84546A" w14:textId="1B7AFF1F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Expected in 202</w:t>
            </w:r>
            <w:r w:rsidR="00A8156D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7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873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2EA7442B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Bachelor of Science: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Business Administration, Finance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14:paraId="61EF0168" w14:textId="77777777" w:rsidR="000740B5" w:rsidRDefault="00000000">
            <w:pPr>
              <w:pStyle w:val="spanpaddedline"/>
              <w:spacing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University of Nevada - Las Vegas - Las Vegas, NV</w:t>
            </w:r>
          </w:p>
          <w:p w14:paraId="2915E02E" w14:textId="499C27B2" w:rsidR="000740B5" w:rsidRDefault="00000000">
            <w:pPr>
              <w:pStyle w:val="documentulli"/>
              <w:numPr>
                <w:ilvl w:val="0"/>
                <w:numId w:val="4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Relevant Coursework: Financial and Managerial accounting, Business Analytics, S</w:t>
            </w:r>
            <w:r w:rsidR="00F35522"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tatistics</w:t>
            </w:r>
          </w:p>
          <w:p w14:paraId="4745FFAE" w14:textId="06ABC4B0" w:rsidR="000740B5" w:rsidRDefault="00000000">
            <w:pPr>
              <w:pStyle w:val="documentulli"/>
              <w:numPr>
                <w:ilvl w:val="0"/>
                <w:numId w:val="4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Dean's List 2021, 2023</w:t>
            </w:r>
            <w:r w:rsidR="00F35522"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 xml:space="preserve"> </w:t>
            </w:r>
          </w:p>
          <w:p w14:paraId="636E8E2D" w14:textId="77777777" w:rsidR="000740B5" w:rsidRDefault="00000000">
            <w:pPr>
              <w:pStyle w:val="documentulli"/>
              <w:numPr>
                <w:ilvl w:val="0"/>
                <w:numId w:val="4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3.64 GPA</w:t>
            </w:r>
          </w:p>
        </w:tc>
      </w:tr>
    </w:tbl>
    <w:p w14:paraId="7DCFE8D0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6ABA6E98" w14:textId="77777777">
        <w:trPr>
          <w:tblCellSpacing w:w="0" w:type="dxa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2C235EC9" w14:textId="27190ACC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Expected in 202</w:t>
            </w:r>
            <w:r w:rsidR="00A8156D"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7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87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3F81C29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Bachelor of Science: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Computer 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14:paraId="405D3440" w14:textId="77777777" w:rsidR="000740B5" w:rsidRDefault="00000000">
            <w:pPr>
              <w:pStyle w:val="spanpaddedline"/>
              <w:spacing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University of Nevada - Las Vegas - Las Vegas, NV</w:t>
            </w:r>
          </w:p>
          <w:p w14:paraId="52AA4F8B" w14:textId="77777777" w:rsidR="000740B5" w:rsidRDefault="00000000">
            <w:pPr>
              <w:pStyle w:val="documentulli"/>
              <w:numPr>
                <w:ilvl w:val="0"/>
                <w:numId w:val="5"/>
              </w:numPr>
              <w:spacing w:line="200" w:lineRule="atLeast"/>
              <w:ind w:left="300" w:right="300" w:hanging="243"/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Relevant Coursework: Computer Science, Symbolic Logic</w:t>
            </w:r>
          </w:p>
        </w:tc>
      </w:tr>
    </w:tbl>
    <w:p w14:paraId="0D31BB07" w14:textId="77777777" w:rsidR="000740B5" w:rsidRDefault="000740B5">
      <w:pPr>
        <w:rPr>
          <w:vanish/>
        </w:rPr>
      </w:pPr>
    </w:p>
    <w:tbl>
      <w:tblPr>
        <w:tblStyle w:val="documentdiv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550"/>
        <w:gridCol w:w="8730"/>
      </w:tblGrid>
      <w:tr w:rsidR="000740B5" w14:paraId="3A2344FC" w14:textId="77777777">
        <w:trPr>
          <w:tblCellSpacing w:w="0" w:type="dxa"/>
        </w:trPr>
        <w:tc>
          <w:tcPr>
            <w:tcW w:w="2550" w:type="dxa"/>
            <w:tcMar>
              <w:top w:w="0" w:type="dxa"/>
              <w:left w:w="0" w:type="dxa"/>
              <w:bottom w:w="0" w:type="dxa"/>
              <w:right w:w="150" w:type="dxa"/>
            </w:tcMar>
            <w:hideMark/>
          </w:tcPr>
          <w:p w14:paraId="652C22E1" w14:textId="77777777" w:rsidR="000740B5" w:rsidRDefault="00000000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</w:rPr>
              <w:t>2018-05</w:t>
            </w:r>
            <w:r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</w:p>
          <w:p w14:paraId="485712CC" w14:textId="77777777" w:rsidR="00A8156D" w:rsidRDefault="00A8156D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</w:p>
          <w:p w14:paraId="47E0AE0B" w14:textId="373A4660" w:rsidR="00A8156D" w:rsidRDefault="00A8156D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</w:p>
        </w:tc>
        <w:tc>
          <w:tcPr>
            <w:tcW w:w="87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81C62C" w14:textId="2EF536F2" w:rsidR="000740B5" w:rsidRDefault="00F35522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I</w:t>
            </w:r>
            <w:r w:rsidRPr="00F35522">
              <w:rPr>
                <w:rStyle w:val="spandegree"/>
                <w:rFonts w:ascii="Century Gothic" w:eastAsia="Century Gothic" w:hAnsi="Century Gothic" w:cs="Century Gothic"/>
              </w:rPr>
              <w:t xml:space="preserve">nternational 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>B</w:t>
            </w:r>
            <w:r w:rsidRPr="00F35522">
              <w:rPr>
                <w:rStyle w:val="spandegree"/>
                <w:rFonts w:ascii="Century Gothic" w:eastAsia="Century Gothic" w:hAnsi="Century Gothic" w:cs="Century Gothic"/>
              </w:rPr>
              <w:t>accalaureate</w:t>
            </w: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 Diploma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14:paraId="3A9C4839" w14:textId="77777777" w:rsidR="000740B5" w:rsidRDefault="00000000">
            <w:pPr>
              <w:pStyle w:val="spanpaddedline"/>
              <w:spacing w:line="200" w:lineRule="atLeast"/>
              <w:ind w:right="300"/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United World College Thailand - Phuket Thailand</w:t>
            </w:r>
          </w:p>
          <w:p w14:paraId="590F34A0" w14:textId="45CC9232" w:rsidR="00A8156D" w:rsidRDefault="00A8156D" w:rsidP="00A8156D">
            <w:pPr>
              <w:pStyle w:val="spandateswrapperParagraph"/>
              <w:pBdr>
                <w:right w:val="none" w:sz="0" w:space="0" w:color="auto"/>
              </w:pBdr>
              <w:ind w:right="450"/>
              <w:textAlignment w:val="auto"/>
              <w:rPr>
                <w:rStyle w:val="spandateswrapper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Study Abroad: Summer 2025</w:t>
            </w:r>
          </w:p>
          <w:p w14:paraId="36DCFA05" w14:textId="1C70A5EB" w:rsidR="00A8156D" w:rsidRDefault="00A8156D" w:rsidP="00A8156D">
            <w:pPr>
              <w:pStyle w:val="spanpaddedline"/>
              <w:spacing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  <w:t>Yonsei University – Seoul, South Korea</w:t>
            </w:r>
          </w:p>
          <w:p w14:paraId="32153FAF" w14:textId="3DBDE452" w:rsidR="00A8156D" w:rsidRDefault="004233D1" w:rsidP="004233D1">
            <w:pPr>
              <w:pStyle w:val="ListBullet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 xml:space="preserve">Relevant Coursework: </w:t>
            </w:r>
            <w:r>
              <w:rPr>
                <w:rStyle w:val="span"/>
                <w:rFonts w:ascii="Century Gothic" w:eastAsia="Century Gothic" w:hAnsi="Century Gothic" w:cs="Century Gothic"/>
                <w:sz w:val="18"/>
                <w:szCs w:val="18"/>
              </w:rPr>
              <w:t>Operations Management, Big Data Analytics</w:t>
            </w:r>
          </w:p>
          <w:p w14:paraId="2A4D04CD" w14:textId="77777777" w:rsidR="00A8156D" w:rsidRDefault="00A8156D" w:rsidP="00A8156D">
            <w:pPr>
              <w:pStyle w:val="spanpaddedline"/>
              <w:spacing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i/>
                <w:iCs/>
                <w:sz w:val="18"/>
                <w:szCs w:val="18"/>
              </w:rPr>
            </w:pPr>
          </w:p>
          <w:p w14:paraId="188B7C11" w14:textId="77777777" w:rsidR="000740B5" w:rsidRDefault="000740B5">
            <w:pPr>
              <w:pStyle w:val="spanpaddedline"/>
              <w:spacing w:line="200" w:lineRule="atLeast"/>
              <w:ind w:right="300"/>
              <w:rPr>
                <w:rStyle w:val="documenttwocolparasinglecolumn"/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</w:tbl>
    <w:p w14:paraId="761A42D9" w14:textId="77777777" w:rsidR="000740B5" w:rsidRDefault="000740B5">
      <w:pPr>
        <w:rPr>
          <w:vanish/>
        </w:rPr>
      </w:pPr>
    </w:p>
    <w:tbl>
      <w:tblPr>
        <w:tblStyle w:val="documentheading"/>
        <w:tblW w:w="5000" w:type="pct"/>
        <w:tblCellSpacing w:w="0" w:type="dxa"/>
        <w:tblBorders>
          <w:bottom w:val="single" w:sz="8" w:space="0" w:color="CCCCCC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280"/>
      </w:tblGrid>
      <w:tr w:rsidR="000740B5" w14:paraId="15154BD2" w14:textId="77777777">
        <w:trPr>
          <w:tblCellSpacing w:w="0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8836DB9" w14:textId="27922BF2" w:rsidR="000A7ECA" w:rsidRDefault="00D51856" w:rsidP="000A7ECA">
            <w:pPr>
              <w:pStyle w:val="documentsectionsectiontitle"/>
              <w:spacing w:before="160" w:line="280" w:lineRule="atLeast"/>
              <w:ind w:left="40"/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</w:pPr>
            <w:r>
              <w:rPr>
                <w:rStyle w:val="documenttitleCell"/>
                <w:rFonts w:ascii="Century Gothic" w:eastAsia="Century Gothic" w:hAnsi="Century Gothic" w:cs="Century Gothic"/>
                <w:b/>
                <w:bCs/>
                <w:color w:val="003D73"/>
                <w:sz w:val="28"/>
                <w:szCs w:val="28"/>
              </w:rPr>
              <w:t>Volunteer Work</w:t>
            </w:r>
          </w:p>
        </w:tc>
      </w:tr>
    </w:tbl>
    <w:p w14:paraId="6D0A6332" w14:textId="77777777" w:rsidR="000740B5" w:rsidRDefault="00000000">
      <w:pPr>
        <w:pStyle w:val="p"/>
        <w:spacing w:before="100" w:line="180" w:lineRule="atLeast"/>
        <w:ind w:left="2560"/>
        <w:rPr>
          <w:rFonts w:ascii="Century Gothic" w:eastAsia="Century Gothic" w:hAnsi="Century Gothic" w:cs="Century Gothic"/>
          <w:sz w:val="18"/>
          <w:szCs w:val="18"/>
        </w:rPr>
      </w:pPr>
      <w:r>
        <w:rPr>
          <w:rStyle w:val="Strong1"/>
          <w:rFonts w:ascii="Century Gothic" w:eastAsia="Century Gothic" w:hAnsi="Century Gothic" w:cs="Century Gothic"/>
          <w:b/>
          <w:bCs/>
          <w:sz w:val="18"/>
          <w:szCs w:val="18"/>
        </w:rPr>
        <w:t>Volunteer IT Instructor</w:t>
      </w:r>
      <w:r>
        <w:rPr>
          <w:rStyle w:val="Strong1"/>
          <w:rFonts w:ascii="Century Gothic" w:eastAsia="Century Gothic" w:hAnsi="Century Gothic" w:cs="Century Gothic"/>
          <w:b/>
          <w:bCs/>
          <w:sz w:val="18"/>
          <w:szCs w:val="18"/>
        </w:rPr>
        <w:br/>
      </w:r>
      <w:r>
        <w:rPr>
          <w:rStyle w:val="em"/>
          <w:rFonts w:ascii="Century Gothic" w:eastAsia="Century Gothic" w:hAnsi="Century Gothic" w:cs="Century Gothic"/>
          <w:i/>
          <w:iCs/>
          <w:sz w:val="18"/>
          <w:szCs w:val="18"/>
        </w:rPr>
        <w:t>Orphanage Program, Phuket, Thailand</w:t>
      </w:r>
    </w:p>
    <w:p w14:paraId="428C5FF0" w14:textId="77777777" w:rsidR="000740B5" w:rsidRDefault="00000000">
      <w:pPr>
        <w:pStyle w:val="documentulli"/>
        <w:numPr>
          <w:ilvl w:val="0"/>
          <w:numId w:val="6"/>
        </w:numPr>
        <w:spacing w:line="180" w:lineRule="atLeast"/>
        <w:ind w:left="2860" w:hanging="243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>Collaborated with a team to teach basic IT skills to children in an interactive and engaging environment.</w:t>
      </w:r>
    </w:p>
    <w:p w14:paraId="1E494DE3" w14:textId="492F4433" w:rsidR="000740B5" w:rsidRDefault="000A7ECA">
      <w:pPr>
        <w:pStyle w:val="documentulli"/>
        <w:numPr>
          <w:ilvl w:val="0"/>
          <w:numId w:val="6"/>
        </w:numPr>
        <w:spacing w:line="180" w:lineRule="atLeast"/>
        <w:ind w:left="2860" w:hanging="243"/>
        <w:rPr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t>Facilitated the program by utilizing fluency in both Thai and English to effectively communicate technical concepts to the children.</w:t>
      </w:r>
    </w:p>
    <w:sectPr w:rsidR="000740B5">
      <w:pgSz w:w="12240" w:h="15840"/>
      <w:pgMar w:top="480" w:right="480" w:bottom="4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50457098-A496-41C3-9C23-494C0313FB96}"/>
    <w:embedBold r:id="rId2" w:fontKey="{2E3E11CD-ADC8-41CC-AA82-9157FCD8E553}"/>
    <w:embedItalic r:id="rId3" w:fontKey="{EDEA5C2B-B883-443E-91F4-6482C11757C6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0B2A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CF244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DE3E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2A70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4446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8A9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D2A7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5033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587D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C408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2"/>
    <w:multiLevelType w:val="hybridMultilevel"/>
    <w:tmpl w:val="00000002"/>
    <w:lvl w:ilvl="0" w:tplc="E8F46F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06DC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747D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CC4F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C6FF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02E1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46A5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2895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F29E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3"/>
    <w:multiLevelType w:val="hybridMultilevel"/>
    <w:tmpl w:val="00000003"/>
    <w:lvl w:ilvl="0" w:tplc="D29662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FE94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DE279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0508F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5CD1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E05C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0A81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D09E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E688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hybridMultilevel"/>
    <w:tmpl w:val="00000004"/>
    <w:lvl w:ilvl="0" w:tplc="AD565F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D0456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36D6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F7C94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D36DF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B835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E04A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941B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0803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hybridMultilevel"/>
    <w:tmpl w:val="00000005"/>
    <w:lvl w:ilvl="0" w:tplc="63EA8A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D4678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923F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4A465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FC620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24BB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BD60B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DCA0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DCC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hybridMultilevel"/>
    <w:tmpl w:val="00000006"/>
    <w:lvl w:ilvl="0" w:tplc="9D9A84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98FB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D6340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1892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5843A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0EE3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7AAE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1CD1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9A42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21E036D6"/>
    <w:multiLevelType w:val="hybridMultilevel"/>
    <w:tmpl w:val="CCA8D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128328">
    <w:abstractNumId w:val="1"/>
  </w:num>
  <w:num w:numId="2" w16cid:durableId="1074661217">
    <w:abstractNumId w:val="2"/>
  </w:num>
  <w:num w:numId="3" w16cid:durableId="834413669">
    <w:abstractNumId w:val="3"/>
  </w:num>
  <w:num w:numId="4" w16cid:durableId="1271665868">
    <w:abstractNumId w:val="4"/>
  </w:num>
  <w:num w:numId="5" w16cid:durableId="1078673882">
    <w:abstractNumId w:val="5"/>
  </w:num>
  <w:num w:numId="6" w16cid:durableId="561185374">
    <w:abstractNumId w:val="6"/>
  </w:num>
  <w:num w:numId="7" w16cid:durableId="1008558016">
    <w:abstractNumId w:val="7"/>
  </w:num>
  <w:num w:numId="8" w16cid:durableId="155393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0B5"/>
    <w:rsid w:val="000740B5"/>
    <w:rsid w:val="000A7ECA"/>
    <w:rsid w:val="004233D1"/>
    <w:rsid w:val="00650C3F"/>
    <w:rsid w:val="007430B4"/>
    <w:rsid w:val="0098251F"/>
    <w:rsid w:val="00A8156D"/>
    <w:rsid w:val="00D51856"/>
    <w:rsid w:val="00F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A72F"/>
  <w15:docId w15:val="{6FBA84A7-6464-4BAA-AD18-DCD389B7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180" w:lineRule="atLeast"/>
    </w:pPr>
  </w:style>
  <w:style w:type="paragraph" w:customStyle="1" w:styleId="div">
    <w:name w:val="div"/>
    <w:basedOn w:val="Normal"/>
  </w:style>
  <w:style w:type="character" w:customStyle="1" w:styleId="documentleft-box">
    <w:name w:val="document_left-box"/>
    <w:basedOn w:val="DefaultParagraphFont"/>
  </w:style>
  <w:style w:type="paragraph" w:customStyle="1" w:styleId="documentSECTIONNAMEdivfirstparagraph">
    <w:name w:val="document_SECTION_NAME_div_firstparagraph"/>
    <w:basedOn w:val="Normal"/>
  </w:style>
  <w:style w:type="paragraph" w:customStyle="1" w:styleId="documentname">
    <w:name w:val="document_name"/>
    <w:basedOn w:val="Normal"/>
    <w:pPr>
      <w:spacing w:line="680" w:lineRule="atLeast"/>
    </w:pPr>
    <w:rPr>
      <w:b/>
      <w:bCs/>
      <w:color w:val="003D73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280" w:lineRule="atLeast"/>
    </w:pPr>
    <w:rPr>
      <w:color w:val="003D73"/>
      <w:sz w:val="28"/>
      <w:szCs w:val="28"/>
    </w:rPr>
  </w:style>
  <w:style w:type="paragraph" w:customStyle="1" w:styleId="documentSECTIONCNTC">
    <w:name w:val="document_SECTION_CNTC"/>
    <w:basedOn w:val="Normal"/>
  </w:style>
  <w:style w:type="paragraph" w:customStyle="1" w:styleId="documentSECTIONCNTCdivfirstparagraph">
    <w:name w:val="document_SECTION_CNTC_div_firstparagraph"/>
    <w:basedOn w:val="Normal"/>
  </w:style>
  <w:style w:type="character" w:customStyle="1" w:styleId="documentaddressaddressleft">
    <w:name w:val="document_address_addressleft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character" w:customStyle="1" w:styleId="a">
    <w:name w:val="a"/>
    <w:basedOn w:val="DefaultParagraphFont"/>
    <w:rPr>
      <w:bdr w:val="none" w:sz="0" w:space="0" w:color="auto"/>
      <w:vertAlign w:val="baseline"/>
    </w:rPr>
  </w:style>
  <w:style w:type="table" w:customStyle="1" w:styleId="documentaddress">
    <w:name w:val="document_address"/>
    <w:basedOn w:val="TableNormal"/>
    <w:tblPr/>
  </w:style>
  <w:style w:type="character" w:customStyle="1" w:styleId="documentright-box">
    <w:name w:val="document_right-box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-gap-div">
    <w:name w:val="document_section-gap-div"/>
    <w:basedOn w:val="Normal"/>
    <w:pPr>
      <w:spacing w:line="160" w:lineRule="atLeast"/>
    </w:pPr>
    <w:rPr>
      <w:sz w:val="16"/>
      <w:szCs w:val="16"/>
    </w:rPr>
  </w:style>
  <w:style w:type="paragraph" w:customStyle="1" w:styleId="documentSECTIONSUMMdivfirstparagraph">
    <w:name w:val="document_SECTION_SUMM_div_first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ocumenttitleCell">
    <w:name w:val="document_titleCell"/>
    <w:basedOn w:val="DefaultParagraphFont"/>
  </w:style>
  <w:style w:type="paragraph" w:customStyle="1" w:styleId="documentsectionsectiontitle">
    <w:name w:val="document_section_sectiontitle"/>
    <w:basedOn w:val="Normal"/>
    <w:pPr>
      <w:pBdr>
        <w:left w:val="none" w:sz="0" w:space="2" w:color="auto"/>
      </w:pBdr>
    </w:pPr>
  </w:style>
  <w:style w:type="table" w:customStyle="1" w:styleId="documentheading">
    <w:name w:val="document_heading"/>
    <w:basedOn w:val="TableNormal"/>
    <w:tblPr/>
  </w:style>
  <w:style w:type="paragraph" w:customStyle="1" w:styleId="divdocumentcommon-lngg-skillparagraph">
    <w:name w:val="div_document_common-lngg-skill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documentratingfieldp">
    <w:name w:val="document_ratingfield_p"/>
    <w:basedOn w:val="DefaultParagraphFont"/>
  </w:style>
  <w:style w:type="character" w:customStyle="1" w:styleId="spandateswrapper">
    <w:name w:val="span_dates_wrapper"/>
    <w:basedOn w:val="span"/>
    <w:rPr>
      <w:sz w:val="18"/>
      <w:szCs w:val="18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7" w:color="auto"/>
      </w:pBdr>
      <w:spacing w:line="200" w:lineRule="atLeast"/>
    </w:pPr>
    <w:rPr>
      <w:sz w:val="18"/>
      <w:szCs w:val="18"/>
    </w:rPr>
  </w:style>
  <w:style w:type="paragraph" w:customStyle="1" w:styleId="spanParagraph">
    <w:name w:val="span Paragraph"/>
    <w:basedOn w:val="Normal"/>
  </w:style>
  <w:style w:type="character" w:customStyle="1" w:styleId="documenttwocolparasinglecolumn">
    <w:name w:val="document_twocolpara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4"/>
      <w:szCs w:val="24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table" w:customStyle="1" w:styleId="documentdivparagraph">
    <w:name w:val="document_div_paragraph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ocumentdivparagraphParagraph">
    <w:name w:val="document_div_paragraph Paragraph"/>
    <w:basedOn w:val="Normal"/>
  </w:style>
  <w:style w:type="character" w:customStyle="1" w:styleId="em">
    <w:name w:val="em"/>
    <w:basedOn w:val="DefaultParagraphFont"/>
    <w:rPr>
      <w:bdr w:val="none" w:sz="0" w:space="0" w:color="auto"/>
      <w:vertAlign w:val="baseline"/>
    </w:rPr>
  </w:style>
  <w:style w:type="paragraph" w:styleId="ListBullet">
    <w:name w:val="List Bullet"/>
    <w:basedOn w:val="Normal"/>
    <w:uiPriority w:val="99"/>
    <w:unhideWhenUsed/>
    <w:rsid w:val="004233D1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354</Words>
  <Characters>2362</Characters>
  <Application>Microsoft Office Word</Application>
  <DocSecurity>0</DocSecurity>
  <Lines>60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Phillip Schaupp</vt:lpstr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Phillip Schaupp</dc:title>
  <cp:lastModifiedBy>Phillip Schaupp</cp:lastModifiedBy>
  <cp:revision>3</cp:revision>
  <dcterms:created xsi:type="dcterms:W3CDTF">2024-09-27T08:37:00Z</dcterms:created>
  <dcterms:modified xsi:type="dcterms:W3CDTF">2026-03-03T05:47:00Z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f41b39dd-4835-4c72-bfb2-14730f63b762</vt:lpwstr>
  </property>
  <property fmtid="{D5CDD505-2E9C-101B-9397-08002B2CF9AE}" pid="3" name="x1ye=0">
    <vt:lpwstr>eGYAAB+LCAAAAAAABAAcmsVu7UoUBT/IAzMNzczsmZmZjv31L/dJkTJJ4u727rWqdCLSEMnANEFwmEDBNCmQLEfyFCTgAkfQHEapw2mQdv9OHLIPOz1IShTybC8RWbhUuWoTmbz4coUX8+EYOQOp1pBGy8SNfes4ywZu4qeKrUun5DvMh/5zxmxQ+quVSCbfqo6KgnI6xALugar5Zc+yyxP/M+u/VQ16eEfVatI2TvpErlTa4GWgt3Pz3ngzgL5</vt:lpwstr>
  </property>
  <property fmtid="{D5CDD505-2E9C-101B-9397-08002B2CF9AE}" pid="4" name="x1ye=1">
    <vt:lpwstr>801pcSAi0iyS3jKYj8WD6TdyQUK6Qky7UVOCAK9sLX5W/FNwUPnuSy4qboX1Kw+uNp24+n5wn7H0qEVheM6ehVWHXLR8ouzaQJ9OkhtkihWIpAXuQU2Z1UaAjJ9sQr7QTg5dpjDqA4zipWR2irE8Xr+NO0/Ze6dX7HRm/dNJ/CMfZ3rfWS1eA3MRrY2EW6EiufCqpYWbd3Wyktkg7OgZj1IBQENZoQnHKfwtUNrp2RXwCC8p4KOo6jbje6NFt3S</vt:lpwstr>
  </property>
  <property fmtid="{D5CDD505-2E9C-101B-9397-08002B2CF9AE}" pid="5" name="x1ye=10">
    <vt:lpwstr>g0bj3BSlpUIf5i3GkUQSCTZrVrQXsjcGVVj0oW7Hla9+epIXh6WdNm1UiYX0vNU6HF0mPlfMvhtIkhcBusJZ6GBW38BTlCWH8sZWoMFf301CEBFC0sfT7Gd/IVrnE655fxLEp3IUb0TdDAIN4u21EfiOkPHNg5Yd+cYGJDmUlKjsM5IEDUPLhFkaKTN33ZvRGue3Jinffaq071mnLw/Bpiqz8BrrOW1xufzfq5ao+ULmGRSvjV6+FQz8jYW3Dd+</vt:lpwstr>
  </property>
  <property fmtid="{D5CDD505-2E9C-101B-9397-08002B2CF9AE}" pid="6" name="x1ye=100">
    <vt:lpwstr>v1bPSWWLU0Jm722jr5Y4LNln1XJn+KKvsQH7jVH01ba0gV+7ZGUdITCq67lYOev0Jm97Sp8/CNStph/knpU7F2b1meeO37WClOeNHtfnfs9jhhXsKvlC7mTXv520qB8aUZuV4X8vXX49vFJsar+jvLgcby/sN/Gxt8zgYmAIFnvt1SzTVx0tncUEFxKyjAOpLahgx2F8y2meEvPlpOGUoU/iSZfQWNroiR88Sn/Ps4Vpetevlv1Ab8et1HnGMu9</vt:lpwstr>
  </property>
  <property fmtid="{D5CDD505-2E9C-101B-9397-08002B2CF9AE}" pid="7" name="x1ye=101">
    <vt:lpwstr>Vjz+9vrrXatataDzz7mrv5T3Ab6d9ffC79LqXD4Kd8DPQtFeTdN9wuqbXXArLkn359nWJ6EbW+AVfwuT3xsOdpl6/xlOsXPDFngp8URNqSJDWJmdh9QUgearOyFKRAYGcSONV8Z/7xb0IxOzL7LAtAsqFJ0PAxX6bRvEfFNmpsJCxktecGf/5xWJbIXWTay+cjEJNabV4ZK1My5Az0lckNa4ICFrm48U8YGYzriD3syMpMQrvcWJwKaoaobkN4c</vt:lpwstr>
  </property>
  <property fmtid="{D5CDD505-2E9C-101B-9397-08002B2CF9AE}" pid="8" name="x1ye=102">
    <vt:lpwstr>UWpv6MdCKUvr4kz22V4/dhHBskkSF50AdOf6UrCLohoBkQRfrwtSBzg34Gmo0A9Wjw1rLAo1z8owwnMdmMcPeZh71GYQiFjjxNE3kRX/jzorA6J8SVc/Gmty0lBGFpz6P3b12cxfrcg/kY0Rff1e8xuYwm89KzlW1lK7kM1WavH3adaK+qbCrfXsGP2dy8/bA3JmLpPnpUbiZZ971JqPguwB1e1yqyw5fVPjpR3T6ygqB3YIYPCArgV/3lWPLXX</vt:lpwstr>
  </property>
  <property fmtid="{D5CDD505-2E9C-101B-9397-08002B2CF9AE}" pid="9" name="x1ye=103">
    <vt:lpwstr>zBW5Ry16aN5GauW09QGIW7RS/JWtRP7jlmHugZX9FnPsMdtdgZYjadJt1l1w46UgGmY1DdkF4BLBCuylQaRi+Dilb4CX+qFza/y2hn1kXOntrJjnuZHOyZ/oPop6dUBQqxzPhPHti0GeKVB24YDcJt+84Rv8oiKRG1uyxg96FkOjr8t+lV+slT/kopnAf3lWC6Q+ACy9cjxDcj8Pg4s7+e+zaxa8nkR4ueWOxkkEZT2HnJ//vv3H3IjEY54ZgAA</vt:lpwstr>
  </property>
  <property fmtid="{D5CDD505-2E9C-101B-9397-08002B2CF9AE}" pid="10" name="x1ye=11">
    <vt:lpwstr>oE/n6QK+NpHLxE8QoGZCfQBAnf71aTHcAKYuQcYOcl5EL40p+nrL2MCpxQIzbGmV+ldfjvY245Hsmj2nuy3S2mv0CQSOLKsMuoHxvTHNN7qmmlRFeOpGnIshfFkpow9bD050OiFri8Exp4Azsp2kWx+tCIWaGsYHxJJNDFVbzetY59Vx4biZtV04MA8FOAjh0/hkOpUjK3z61IY0eWuskSYJAEalBL0bCgau6VCBZ82K/86lOoJHxnga/VgiAsi</vt:lpwstr>
  </property>
  <property fmtid="{D5CDD505-2E9C-101B-9397-08002B2CF9AE}" pid="11" name="x1ye=12">
    <vt:lpwstr>90WYRNpxnMePstOUDDr7w1PUUuHyLycY9HA+lyah85uz3EJaWdch9DeLmBNY9HxWHIZ018me05GseoP0bKqgXzV87E961pTkhn6fNWAIOaDIoTnKJBw5NKOR8AaOMizb9YtjHLLfsNCVwSWF4o8Q7JOrogBFDYv2p0guGLEDflFmg5JuZ8/nuFFSm3HEcxjBXXyptiA1JP2dqyL79yV3WH56fUywx4/UgDqpku1TTT/aeejEt77EDhm8i4Erfxv</vt:lpwstr>
  </property>
  <property fmtid="{D5CDD505-2E9C-101B-9397-08002B2CF9AE}" pid="12" name="x1ye=13">
    <vt:lpwstr>M5QT9sBuA2A7J2JJkVjcwlS4+LNeySgEFXg1LRk4TvA2UUrRtgDXpePrtD1QeLommH1qUQuJdT3j75zTBOPSEmSrFU2LjLnm380uJIVM6lGSl72BgFKazsxlmBg44oAHOrUFARAMRqjRzsRZQKP4tD81IWxYmV77p5zlJt8Kc/EItAKkgt0hltS9ZJUbhVi/9YYPH+GbcAOjQ3M0CBX9lzJ6srCXOiqDdWOznUUU9KFcAeFO4X8NwPZilHl7TqF</vt:lpwstr>
  </property>
  <property fmtid="{D5CDD505-2E9C-101B-9397-08002B2CF9AE}" pid="13" name="x1ye=14">
    <vt:lpwstr>/it/4FzkuVOLayhmwhBEQc6069KoxfOWMgAXeVFaL4HHQesqqU7aevma0g9FQAnp6SiIjNR7dbiCv5I4UxHROnZz0E7ChH5pBu2ab/Box0PuT65DnmgQ3lShvGJckTzJFFYcIHRi6RI+AItU3eI+zAV5CsCaJYXk5DMVErpN+0GmZof5r1eIug5UjYbAgq+dxTZmKl4ft6X8p8o4zpxT4Lq7UtDFLAVqDgLDGa/2LceBhJZiR+Dk23WJVTyHQvp</vt:lpwstr>
  </property>
  <property fmtid="{D5CDD505-2E9C-101B-9397-08002B2CF9AE}" pid="14" name="x1ye=15">
    <vt:lpwstr>NkUuaxnllWwTr/30NzjNOBI+GxYxhrZ80xu75UsdCuBt1i/A7/6Orzi9TE8QkN7tqAoiRhBOjihpf4SvF9BGmeucOF6RQcW4jOVYwP9h8KblYoBlpVddgkGqIuuMUTZKzbCRMLUvS7rhkOxWojUfOijKbyWgUe4XrMt3+0mGPOkhOPjaGzyupAbEY8C/juD5VBabspZHfotaRbjS8me0R6f42Ig0VkHSW6v2O4Qd2CT5BAyy21Y0J6rk2Qvfw8U</vt:lpwstr>
  </property>
  <property fmtid="{D5CDD505-2E9C-101B-9397-08002B2CF9AE}" pid="15" name="x1ye=16">
    <vt:lpwstr>ZDua8u20kJAlwibCSdB+pAzOGYsKhHoS1lPY5hIMoioSJNjs+uGhxwpWFzxkLuRNBlK8UkfiCNztuQX6u2Z+kkeTL2qRUI32qROzv79Dyj7BaOLlEqEDGXhFThznzQ/+sRVMaiX+T464g1pjyqnedlxhvA0tmHPwhB7vEcoNuGcV+asRk/YrJhhEpVwHw43m2AbmUaIlEyaj6Y1qlfm6/GdxfoEYAheY9EGEYleZwpRiXacmDgTR4wWI82V30ew</vt:lpwstr>
  </property>
  <property fmtid="{D5CDD505-2E9C-101B-9397-08002B2CF9AE}" pid="16" name="x1ye=17">
    <vt:lpwstr>Xff2rZsAbfa93u5CbGfNPUf7w/UTFmU8GZ1yPl3EsjaxHJ94XHt+U0LqbH/gJfkO0PRLct5lUJgK/B2cbQEq8Fj4R0fxN95Cc7p4YBnhPPtObitU+jbMCpzc+MKYXYaulRUjs+WOFOZDd1gDuRJZt3ZO6D4YAusEv9Grzet5K1zRnHlnWyVVZxUKOhuDkTfkHUep1daOhcRxvmIJqfDi70QNW8ELUTqj/6+jfoGINueMnWjy/DIurgcN3sqRvz/</vt:lpwstr>
  </property>
  <property fmtid="{D5CDD505-2E9C-101B-9397-08002B2CF9AE}" pid="17" name="x1ye=18">
    <vt:lpwstr>sTmB88Qfw7+lerBRzZqjZ2GChZyA6g9MaiQb1l2ZoB7DOFFH3Ocn9j6tFeGF9R0bStEa0yNn+awCEYM5r7jRDA9Y6mZMfIOPvaYA559Ge2+0EmC8VI42y/FB501jrmlhmYFz7/UCvUAi2X1gcrEHqtqI5XgV/ReaChM1RzJE+l+GbHQX/DEnB/ugnq/h81SCjte97cyLwSdUGKcuRfFSt4s2W79OV7jwt3Z3lvnvOhcMN/lkAk2Kt/KyEgTxadQ</vt:lpwstr>
  </property>
  <property fmtid="{D5CDD505-2E9C-101B-9397-08002B2CF9AE}" pid="18" name="x1ye=19">
    <vt:lpwstr>dX641g8bhZ8bzMxZeRsZEXMzUV0IHtZguaChFaaitnNuotxTBvon467oR5Qthdu2O09Bb3ghgB/K814kOcKaGj9qLJUFowKjxtNe0+hVwtEuu9Tfx/LAW2tQgrQbvrL/iZK5jYxXHmvlB0J8JfrzXatNpCKZdWVq8CAxHZrS1r/a5fkyflYpI9zYpeJvRqMr242JD4Oq/JF6gPi+YsgnWcbBtFDLDlmd/sZfHg9107P9kK3yeLh4fjxfzn3jSUs</vt:lpwstr>
  </property>
  <property fmtid="{D5CDD505-2E9C-101B-9397-08002B2CF9AE}" pid="19" name="x1ye=2">
    <vt:lpwstr>2lgPSW04yTkn6nUk/KkDFHFbfoyyonkTp1OkB+AYJJkeknmis21JAIU4LEOei6uAgwoO1ciN7Olp24YBr+LfynBxUnKDeJJwoI/AzFqD/8aamW6s6rups5bRRTj28OFb6y2Sn1hMiB15nPiYVMAWt1R1vCKX3dqGPxpTcbUzdrNDs/dgEQKVvMbylLHc1j62fxtOiuontqPl/CaHH5iq3tqhINYgNbH3Sp023d40WHXejeWz4WC7u4CizJNEt6E</vt:lpwstr>
  </property>
  <property fmtid="{D5CDD505-2E9C-101B-9397-08002B2CF9AE}" pid="20" name="x1ye=20">
    <vt:lpwstr>P7t0cuBiNNGxdf6KdBEkd/HqyG8Bcuz2K+4w+ySy3E5/2/i2XXCQqtxmxPFUu9LEC3uCgquNmTgfeEQA/o3rjjJarbGAPRJ/WNgrbvVYM1gUCIAcaZJpfxj+13YJe5+OnbsHwhJWPz1L9RsobbdvfIOj5syIow4+429chxjOCxJviKDpH8H/ZbCwBhVk5IGngMdAj2SZ/BnOrfYXSJ7wvpSUJsqpuMxvEoO1podQHCbzRheoUFp6gY3PjmPd344</vt:lpwstr>
  </property>
  <property fmtid="{D5CDD505-2E9C-101B-9397-08002B2CF9AE}" pid="21" name="x1ye=21">
    <vt:lpwstr>g0houdXZi09FIyMio7uot7Pdl05j+gs3qV/3yJhK2o/TtyA5X7o1RJgTlQexDODmlA4UQwBFJJ7vfwN4JJ9gwPbvEGs982OQ8wc70wbU5KPfIdfiZLUt02q7ElgAZqilA9IDsEv/b+72r/SJtxvMMEYSeFWkb4gHMY9VyO/gXIUocJBkEmp0X5PGdU36YQpJ5qh1hXsgGWFzHqgKfdbf7gO0K0NmnqZqhNCdPXq9sBzz0CduaiRa5en/2WH+D6E</vt:lpwstr>
  </property>
  <property fmtid="{D5CDD505-2E9C-101B-9397-08002B2CF9AE}" pid="22" name="x1ye=22">
    <vt:lpwstr>FnMQVz6r9+HFwhAM/W71qcPXa2WNI7QqNUeRVzEiruPyRWCfJkue60hUqaq1Cpx12FEk1N7Wfsb0psEev7nTpvvLVpYYZpOqs0vY2Ve7tKSPxfvjoBzZQy3+da77bfTMoyORBQ8gfFnCrQO9v9CjyblTqP8EVpnnpgLrgqdr/VFhOuS3BsKSzkSh85oZ+c6LKTJCZNQA3+HiHa7QHG+IuNhTSaVo+cc9m7oGCm1mGAVribaOxwTBLp/zQuAO6HJ</vt:lpwstr>
  </property>
  <property fmtid="{D5CDD505-2E9C-101B-9397-08002B2CF9AE}" pid="23" name="x1ye=23">
    <vt:lpwstr>G2Dn4n3yrpu4SU4pn2/NTrFge21u17kVSolsPg71r4bElQIvKGH+uHGkEr4hODLSgkKmywXZOop8HduZlzktt1/oCIEcY0u7WXUZAO7kKzYfxH45a7CfeGRog4jQePJ/n7bgF8FMqnzoRZFjwGi+TcvfpCMKH8N3uNFiS6V++92EReW4P5vK1Bh19hCv0sRIT9F9d8D1dsrMT2T4TV1Fek/qbl2xkVehJgdlkHnLYJaj3/YYTQmwwtxh5S131sb</vt:lpwstr>
  </property>
  <property fmtid="{D5CDD505-2E9C-101B-9397-08002B2CF9AE}" pid="24" name="x1ye=24">
    <vt:lpwstr>xW2hChtmLUfoX9rFigUEDRIxiRJeqCJ8j6+82LiU2Io5i0m0OMZBZYfgpjNGVREUiyJbNzwtNP13x1zIdTUFDEJe7w6V+ySm1uzYK6A9gZK/FmkU3AbSFDZZl32ePQGOX8IX2HmvFz6Yo4G38/IiVJC9gOS741R4Zu7HCO57s0nvTN5ScoijPSItru4v5R9lnlEjRpA6l2r00aRM96Cv/62KN862VDDqzHQEX78d9QVpeuy8dnEi4IqvSy7UosO</vt:lpwstr>
  </property>
  <property fmtid="{D5CDD505-2E9C-101B-9397-08002B2CF9AE}" pid="25" name="x1ye=25">
    <vt:lpwstr>/ENK41x3L4y6986MAl0kqpPAG2nOT2p2pC0/kUDEQlLJB5uf73/td63cs+Ffh+UWcwf3h3ucgjCRgxVl6tg0XIojVFcFhJ+8/qKd8Hop5pl/vwFzUYnfUm6FwrJdAdtp9Do3HxTSMtVl4wvoEv5FmyJXNNMgEQt9Fos5/EsOrQO6TFS/ZFUKTsFZjE6odWk22dVcbitV9GtP49tF1LKluhixffCoU57+kPKhU5PhHSKhV89q4t9ko0pEzoEcltZ</vt:lpwstr>
  </property>
  <property fmtid="{D5CDD505-2E9C-101B-9397-08002B2CF9AE}" pid="26" name="x1ye=26">
    <vt:lpwstr>MoQVFhiy7T6wc5dvcu31BPAyZ82b2DBiJTeErR99kidBJ/1yuOmGKEMYXQN8TslqnNbm82YMnsSsdZai5A5pgL/HsKskEWUa2s4GF7tiocHnAt9Scv+99KmS+tEXXSuGciyT9/8SA9ap+acZPGZ/CgSd9JjOBGwaKQcIlowSQUQw6Vl8euwaEOJhGUqzgo+fujD0pkjFvaf8eGo+0xFAp4tW7a46opnzcdf0fcZvyDRvQKYMrTV5ewKTd4KDluz</vt:lpwstr>
  </property>
  <property fmtid="{D5CDD505-2E9C-101B-9397-08002B2CF9AE}" pid="27" name="x1ye=27">
    <vt:lpwstr>Sc0V+Ao6SqgS0nyJ8+pJo0UErwOT6x/KRXEKmZZP1xmul0vNVLQgdhBYRj2KQ/QLKKdmuVKu8YTC/O3RWd3JZGLadOfsM3mvNyY29w0ILCzaGW3U2Hd8ABvucHXEhZnHVIiFIKhrcHvyv6e4aRndDLRwd206+84v4vjflFvV6gl6DCI2KW5tXWELEbMCNv5m38zppvyN27J71Pz05bB7zgzEnxQGz5Iv89kPcfzjuz9Jpy5mfzrMmkIGBFAncza</vt:lpwstr>
  </property>
  <property fmtid="{D5CDD505-2E9C-101B-9397-08002B2CF9AE}" pid="28" name="x1ye=28">
    <vt:lpwstr>+CH/BuGq8thmY6k+/aGC3ro8/R0Z7EFsHc6jOlu0V4JRDy1F3VH6G2WqoONiDtGVaPLKWQlQT/sl4XVVJxYW6cDGAoiPBYcvHOAj85HvCcXedt0xEgTut56TQq3wo9KsG9nqfkGK16d70v1W7zOcMONxBBZNYy+VS+OUWRuM4bxEe06oQcYLtCeD0FQvLFtTbUGpqUilnxyGvTocTFunfwbnk4oekrQvSvwAvsr9/RKzqXOeU0Iz8Q8hgPA09BD</vt:lpwstr>
  </property>
  <property fmtid="{D5CDD505-2E9C-101B-9397-08002B2CF9AE}" pid="29" name="x1ye=29">
    <vt:lpwstr>WF0VMAPxwKr0BkC5jlk5iO4n7lRkQpMe2aKgNTk/WQrlp+cOfEWxO2mvJE4EPTmfJgT00Pi0IVghZcTv1vnmhJ61iC9+z6NG2bUROUq3GnsH8tuLB7QtUrpnTWiXXEwIFDX3TV8lNK0CfIDs+64P3YlZpwHslSTO6mY+D6SNwOdKh/Ce0rtQClwtl9V/25lBcGYaJ2Q2OXDi8ys/SuhTE9aXn3NEPQ99q5UJlL3Xd++2KFPYXunOQj2VR4Zu45E</vt:lpwstr>
  </property>
  <property fmtid="{D5CDD505-2E9C-101B-9397-08002B2CF9AE}" pid="30" name="x1ye=3">
    <vt:lpwstr>EjB+Lijcn84YU4UimJOHQYnPOInRaVQXhwgMWErjzHx1Ju0sRpvaVgjcPF6oki7KSlun7nDWBVtOsRfMvP7ZIM4HCqc8QrxEY/kgtYAi1J7yivmXAC/LWiou+eOtG/PGdtAKXrIU+Bl77vJLBWvlkn2hwnJMoY2+xMJ8e8RWwiUZ5NQWYBMFgFWjLSnVPkoP4Ct7q1nzKzQTKpEPB9c0w3ec61q2hAMZ/Aiy70vH/+aAARmGtutPRqLIUDVKgtt</vt:lpwstr>
  </property>
  <property fmtid="{D5CDD505-2E9C-101B-9397-08002B2CF9AE}" pid="31" name="x1ye=30">
    <vt:lpwstr>BsjN91/cXFAZX0ehwrIpZN7CU+mF+tddgtY/+6bXcOuAbrgp3pEj9nE53HEpeuPLu3Xo3QRX5q2P57lyKpZrAuyGnt6bz81kBntXiGAH/tmGs8PfWBIbqZ9WtiU6D1VeeLqDFXDN74WQzyCDoRAJglrnrDzZYqTfzT1fvGiUREeSGPz74XKfK7LLic+d0bcPaOjGRAsXipUhPtUBTmdcytAuhNaF3n0s/AhKKY2mX+Ci59xgKsaTv0/Oq5vle/M</vt:lpwstr>
  </property>
  <property fmtid="{D5CDD505-2E9C-101B-9397-08002B2CF9AE}" pid="32" name="x1ye=31">
    <vt:lpwstr>qU7f0VUPsaS1JcxOdhKru4sClb8GZfdMGGXA2yGYpTJMuefYGDKSvTZAIF5rXx0MxvgXLiIf56PPtnzpF6+beJ+MLpYh13EXJTBY+Su8CcXCXmNdGy3bJEy2v56a3Zte41WrfwcfFOl+tSaP3RgZmio07TigbNSYx+Ing6eyGuJt3NYb4q99jaIWU2uiSGGfli7z/dUihK1/7JTzt7esguQN1QN9njh92fWyxBHuqQdQUBb/Hj/uRdIHhFwH+Vn</vt:lpwstr>
  </property>
  <property fmtid="{D5CDD505-2E9C-101B-9397-08002B2CF9AE}" pid="33" name="x1ye=32">
    <vt:lpwstr>4KGnr7fCbYpwH9SPfYph/rN2kY/zv8TknaZ+dP4oszTgZV9SsHkctGpA3h83i+fiLASnqlcoLjBLbfLfQ9ii1ylupH49QXisCa8+nUxOfjjY60vp9/Y+G/uhvugopZJ9YkWez9B1tHjkQyAIUqW/eap//ELOznYyQWdaYU2GP3MjF+YzFQDJh/DK10TWuVHPxD1ZUT2Bnd79ozvPtbaJtSB4kDix0nUWsFxZYAT7NzsDfA2ySuDQhNl/yUDI8w/</vt:lpwstr>
  </property>
  <property fmtid="{D5CDD505-2E9C-101B-9397-08002B2CF9AE}" pid="34" name="x1ye=33">
    <vt:lpwstr>SjeYvQK4YyzhG4Ri+FlZHC+9C9MdW8BwRNgw4xYHfVAecUFLmgIN/SANRsUKq66bPGwhUI3coyYhdP89pmU3kdxz5VX+ZGAjYddNeF5oo7uo/JA1CBivbgFd+VD3SraH08OuVuuUP69cexWfsoCWq2DQR7J8256L6J6tV9Y6YycR77yhXsIX8lrO+0qHIearxD7Ldsyg/YqM2/pf+GSdlCLaIZKvA5Ev5oPHd7n9u9GWNhbHfgbm8o6pYKn5/Ny</vt:lpwstr>
  </property>
  <property fmtid="{D5CDD505-2E9C-101B-9397-08002B2CF9AE}" pid="35" name="x1ye=34">
    <vt:lpwstr>JGX2qS65J/y/UpWb8iiAobSwnIRJcUwb5+2Z5VxdEnRPgbT4JWQS5KeMZ4zqWw4RLODPGqLvrOyg997TmG/uqVd/iecDoM8UCUWBQbCEDN5HMm1qu1MYSj2BCDw4o5If/mePpGrG7O6Y9ZwXWRxzI+mD8zyOHCAc8fMTHTDwoTixXDQ1xTzvEgH5DZFB38onxIeSZOqu6j3pKPpCsgM06ACkLvi8gbKk3Ya8hl71LxS9Ce4xx+qiS112kPDLgI4</vt:lpwstr>
  </property>
  <property fmtid="{D5CDD505-2E9C-101B-9397-08002B2CF9AE}" pid="36" name="x1ye=35">
    <vt:lpwstr>/Du3UBZAtfmliFgc6IGh7Z70vcsk8poZDzIq5dslI3+LiRShCQuV3blgE7am1h3XCD/SmMFY3+8YssRB0IZ2CEQLHESNjcxDGZZCRZe65NmYmUns99gv4qxPrri8Sewr0YFTtycGxQgxogUN1OICqePtMXp182OlReaUvf0ithfPcaGgzOXNHj7v/9JyDM6M/qfkHwlho5TSpntYtH0rQN/fO+g0Y8sWZQ51JRCMgDu/V/6/EWuOZns+VCdC7cJ</vt:lpwstr>
  </property>
  <property fmtid="{D5CDD505-2E9C-101B-9397-08002B2CF9AE}" pid="37" name="x1ye=36">
    <vt:lpwstr>PNtnXf7dgUVDCTJSWmbsi8tgbMChYFBrn4RR3BhS9EXSqo4v2T+EcfTbUEgHg3jEcT1wV318ElYrwFS0H/MjFTqCb0W3IHZY4iU5z9dJUxty7civ1udo9Iz274J/izL97jfZn4fl8iFO427SR5iqwZHarcPCD0JXACrHpoLclXbQHQAY/jKO1Q42b4lhWAuuUiTJvrO6W7R5n+FQ1EtzjNSuMbh6aTsZ3ZQOGffAJGiQIbrfbodXb3/HKiTBppM</vt:lpwstr>
  </property>
  <property fmtid="{D5CDD505-2E9C-101B-9397-08002B2CF9AE}" pid="38" name="x1ye=37">
    <vt:lpwstr>8+BzFkdCB5xS5yLNdFdVGE/Lj0wbgpK8kUZrFXQVPYs9etw6W+gh54CpSbh2PB6u42jj9jfyJFDKAvBu4kvb0OjbKUpf7UHOaRMeJ3veS3QxA+tcjOHSiyyu8TnKdYtapG5r9TRy08Ta57qH/B0Wn54ubjPrxng6Jreu/VYPw5k0l0KLAZrccUH3qhK8cQeuBg5Hq8P5bIMDEw4tCs7FHH7V/9k4fPQcQkA8tP81GKtaWHlJVC5LujNn9y+Fgkl</vt:lpwstr>
  </property>
  <property fmtid="{D5CDD505-2E9C-101B-9397-08002B2CF9AE}" pid="39" name="x1ye=38">
    <vt:lpwstr>laQSzE841+O52HTrJeUHjfwrIxSzzbG96V3FgAqVrpa0AI9+xjVkTzG0PtfCKJ0gwd7KOLyXH0rRNx/cmHY8qoiJuTwLxpHqm/ieIrJe4ig7hY2vYHHYxDnstX4OPlCPSSZ5IsM6kpMUX7hfjDKm44TiCPL6M0gJQGrCnXI2pENJTumOgQ1WuIYLOS+sXF/lizfc6NJCPODeXU6QHR/fFpOfuBtQBSjvvWnH7s7cg+yMsmACMYsnrKfXamOP7eI</vt:lpwstr>
  </property>
  <property fmtid="{D5CDD505-2E9C-101B-9397-08002B2CF9AE}" pid="40" name="x1ye=39">
    <vt:lpwstr>k+a9mHG/c5j7JbwPJKdbNAcxm+hfUPyo/JweIfH303dpCrN9AqyPM7gwGSS6K+M4gfroprv9nWJueWxVEowp23wDDF8BaF78bXShQq9zqx0nqRfxUYAh6ob/SACfuQridBaPqaJCNvSbBFMwRtCGwaUiWxOQaxSiCURANOrgYND0kwqYRD4Cu33AZt6oVrvopW9V726Z4ntmg8lG/KWwIBIgbe1e9ZBDOkL/xWMwhvagvA0kHodqvu1flbSXm5m</vt:lpwstr>
  </property>
  <property fmtid="{D5CDD505-2E9C-101B-9397-08002B2CF9AE}" pid="41" name="x1ye=4">
    <vt:lpwstr>Kwmh3E/8YCr3NPLht1U7EMfmjeGnrVCvKqJA0nmDw0bntkz/964BkUuCDe6kq9VfEL/EEU6pj6BpjIYbkVR2WqHDO3uQJB6+4sftkd+u4eYrl9T0poziLD1JmJx1CaK7PpJXeNJF3IzVIplE3MSGA6RRKHuUyH5jsyCiju3cJcBSeJJnPYoqT1ih7+9tdat+P6CayHFST5dzPAYglyItSL/sqf20t4tT5xRHnOo3V/DzAJ07+o1joOWEsDBEVBp</vt:lpwstr>
  </property>
  <property fmtid="{D5CDD505-2E9C-101B-9397-08002B2CF9AE}" pid="42" name="x1ye=40">
    <vt:lpwstr>cAgNU2w2E0GR9Pzpj5BaVwzZzcUpdb0FFnATdEW7efNYaXi23vc7Y1T+i4HA1/5GanbYMwgNzsEWNxRELxm4NUQ1Nya2q0D2aYDs8PhzXodxC3p0Dgmj7nZyiKSzB3/SUw+9kYvaX+HgijeNOuyTDE9y/PZb1Tv1LzSXKjf6nt8+o+UbT28+ByjS+Z6O0M3QbM4jbrjjzsAXH9m+AWHuxLFl3LpVUvut1RlATYzc4MBLk9Txt/due7CMuVs0jKj</vt:lpwstr>
  </property>
  <property fmtid="{D5CDD505-2E9C-101B-9397-08002B2CF9AE}" pid="43" name="x1ye=41">
    <vt:lpwstr>KXoUBPmvSs8r1t5hu4g5b914S9Kbe18AeeWPS1h4feuZrvGehL/rZ0E59LOLLzSBdM/oHZ+Ifuo0zBNhSDWGq2PlU/LnkX9l7U+0rJgL/cPzKHGB4E+mbHDCUHa+Kb432TplhDp94PjCCkUsONcEDGoeFc5Wcozrs87NF2J91zwP4A3BtK/hmN6GM6OGY3MXAfeBMP6j8Ge70rn8b/sa9SQaDugZIbSzBrdSMcnL+RIk02d3qnG7Ci/tCVhQO0c</vt:lpwstr>
  </property>
  <property fmtid="{D5CDD505-2E9C-101B-9397-08002B2CF9AE}" pid="44" name="x1ye=42">
    <vt:lpwstr>j1RP7dpHBkMzq3tt1wdhk98uoykFuIA1ikFfchkmWViSDxBOB9fzbyQl/c1qOM/8apNxj5Bp98uI+/TpPUrcfKLZ40xe5xahOa39SKhiV8jXIYYhBjVuP+IDwPFETC5T6SY3PcI0UeUMDc5IY0u4D+VkmgKxMlqFUFQcpm9VmF3kCG1LkVryyAVESoRQRCTKmE2UFEATKXE4uqPKIEPQXbGN4nt9XfaVstZxoy03xFf1rwu7WmvHdH26AHU8D9F</vt:lpwstr>
  </property>
  <property fmtid="{D5CDD505-2E9C-101B-9397-08002B2CF9AE}" pid="45" name="x1ye=43">
    <vt:lpwstr>2x7bGMbOYfmR74B9E1/q4IXNczBVCsFmVl9ygZ3ocsu53I+sC1fiTfdWe3/Mv1X9uHsyOidrkDxesANcJpXna1K9Do5Te+D4cJEBV1vmu98YnhaIMUxRpYalQfYNxwRchQcAXIw8gwnn5V4gtHTu7B8VYOa/X2HB53hpAhOv+dOu6O45YAZXyevbA7fjV7xXxgo3PJuFoUQQz3SNZFZZD1ii1/x1rhrRCriVhDjwnDwB5RfRyfKX+W0j+hAV1bz</vt:lpwstr>
  </property>
  <property fmtid="{D5CDD505-2E9C-101B-9397-08002B2CF9AE}" pid="46" name="x1ye=44">
    <vt:lpwstr>DMh5W6wLIWpQ+W3vTDd950taa84gXq63n2CqQA6nTC6XACd7kHy/9buCdiAdHdSQ/mFvq8c+4fuuG5HTw+o0YtDeu+qA82cPGhqjicrxg6PSFaXioyv94Xq4MsLAm8fmeXDRM+FCR7v2xGJUDPYnoK6RbDG/BtcfJFjPs7U/B7HXSu280yPhw/fz5cha58aeqBxBgUrntu/UnCDvxqzJ1eIise66H7JjmVjOKOYKFiagBz/hMifhqXLPc7YsLz0</vt:lpwstr>
  </property>
  <property fmtid="{D5CDD505-2E9C-101B-9397-08002B2CF9AE}" pid="47" name="x1ye=45">
    <vt:lpwstr>TNib2qEyfZD0v2LnOOJFNMCYI/TMmOOPXBw/cS3ccOu9sQJ1Qhhi9hHPZRGB9nAyH2gsxb0kxune+a+BIPLUpE9D8QlbmLbkwpT20Vfqw1JRdqRueF4ZTGV0V19WtzSB05xcQS1HuCsWiykrcrGT+/QibeNwcNlgpbNK5D9SFYY2w4amVHmJ7a21wqN9mnt7KF1s8GrUH9IzwK/9k0ZJQNPjhniyisVmyGrZeIIo+NjhWOgUbExBbdwy3des7xO</vt:lpwstr>
  </property>
  <property fmtid="{D5CDD505-2E9C-101B-9397-08002B2CF9AE}" pid="48" name="x1ye=46">
    <vt:lpwstr>6MltlNlNLmALLzfuVhvawWxqBgkFlkiyiQs6rxuEvkiW4PKInOosaW3EFJffpNchSL9RJLJ0cHz8ilRF+PZg+o51UOxY1nJo8rGocxhDH2lzDSai/1eQr42SN+RCXW3gkIWgt2hHw5vbpUt5MpxPm+r0RkWDLF6dJnIwP0XPIk4JIt4/WHEaCZkyd9dStccvHj2mBlvYWIcjAZmHsXzX3CA+Hok4wrV8dMMkZwXulfHzIAgzZQShp81KnDmZ5Hf</vt:lpwstr>
  </property>
  <property fmtid="{D5CDD505-2E9C-101B-9397-08002B2CF9AE}" pid="49" name="x1ye=47">
    <vt:lpwstr>Mh8WQgQa/y1S/wMD5PbTrj9YQOzdcjK7knrvUNJtzm0R0dflO0F1THla2W0XCzAsX2mCdUncc7dT6v89rngofIHsl5y+a1geDpHGO4fwnXX/Pt7Kpj2k08G5ba4sriR9iW+YlD4J4RxeXp+fjXFBHdM3RvPTqME+x9ByBhXs58UjDKD85cxsX+RS/Z6qJK33fUN/qVMp1LhHg/gVuENsTfSW28FPM+7iTPeww3Naj967fP2+pfzLJD/BbI65TiQ</vt:lpwstr>
  </property>
  <property fmtid="{D5CDD505-2E9C-101B-9397-08002B2CF9AE}" pid="50" name="x1ye=48">
    <vt:lpwstr>AYilFF//s8Q2i43r/GtLVug8LUCHEvstXi/Xi/Hz01+r4aw7d0LSb+GpHNiRVHbpQD+5HI4JMewR/qq2jzqHLcLf5rDJgvYEXmUaza0g41/fCqeVMsCRX2x1KP2OS28qpFJomRjDBplXrDzjeWgwNhZBT45n63n/BisSgDtm76+2PvCzflRwNeDA+B1LCT2I7jhO9qXcalWQaBZZ+JZ+POUautpLfwe0bh4hDsNcPobD5WH2a0mi78XXpLj+zsa</vt:lpwstr>
  </property>
  <property fmtid="{D5CDD505-2E9C-101B-9397-08002B2CF9AE}" pid="51" name="x1ye=49">
    <vt:lpwstr>K3WMU83575pqE2wYrLIYGY1wwIumqXRbpyEKCl0bUYnPSQciQ/lNTQTDOmuV+Y2PiKqubP+U0p3e7LIO8ueDHaVnSi0EmjiLXYEMFpMuJl23Vvco5JmJjHHuNepBH7+LIb4SwX1Z+BsVU435MBEyKD1bEbuzcub6XMVY4JvA1nAqFj9fQGj2mk7SMdMJaYfL5SKmcnU7WawOXZkUbD+h6lRT0ULz9ICzvbX8Te7cWydii0oL71v+JAqPO2QcFig</vt:lpwstr>
  </property>
  <property fmtid="{D5CDD505-2E9C-101B-9397-08002B2CF9AE}" pid="52" name="x1ye=5">
    <vt:lpwstr>k90fra0XPw4zdBjw6aLe1diyKxmI/4rUZgYgYhBgWqov4+QRJ9KimLU6GIHxUnYZfDpbyKTxFF3HyxRIYYi42vv2wHepf5tWx1D3MsQlRQ7vAbk5Jx36tDE7jkLuV+iDvu7GyxTPGJfEnQdZ7soXyHTgdHnD5AoctxrX2RJwf/svxaOPF473Ipp8PPK/rulTAqZWWcmSMuvARd1Roe9TwhjttomudbDos+jhIRtvbfmVkgTRByNZHEFrsKgUNms</vt:lpwstr>
  </property>
  <property fmtid="{D5CDD505-2E9C-101B-9397-08002B2CF9AE}" pid="53" name="x1ye=50">
    <vt:lpwstr>O/dkDquhX43QO8/DApS2kZfddBvGLUznS8nDV7vHdImWiNxxT2r5k0v++Yvcl2mJ1rFgMzavxT21dYkGE8z7JuY7x94OLe4Io3RU90KPHglt3b5sUADdZrJST2bQ/3QRQ4zOLVzG7/0WfeVap9ioabv/NgC98vImTnz0hDsH8AbJMGCP6cu/12hzbFTvCHsT6Icf3+BvWAT783Wg4NYhOlT3PVS6yUFRJgFc56W2hR5uIX2hyGsOKnOb+ZAvRdS</vt:lpwstr>
  </property>
  <property fmtid="{D5CDD505-2E9C-101B-9397-08002B2CF9AE}" pid="54" name="x1ye=51">
    <vt:lpwstr>NT6l2j1dok2U81TIhWa2A0ibAJE1P1kKQySXLpAqa/9oKJQF1vDeoDDdb7Dd5aadfyNkBz7XEbf6DAzGN5C3LMQUTvBt+IuTANVhTzVepHdhvjj55NYKCt6ZMkd0Hsf9fuNcqXjugQUuUdpdPfbtNmwTkD55MA6/rypLZNwxEOxw2CTVBn0/YsUOQ7oYsMR8++lBBGSJ6v3mX4GsWMSvEmrcKXBbhayTnmXz+gfEuQhBQC3d58w8JcK0e/tMYzw</vt:lpwstr>
  </property>
  <property fmtid="{D5CDD505-2E9C-101B-9397-08002B2CF9AE}" pid="55" name="x1ye=52">
    <vt:lpwstr>jOBHU4aXELfh/5DebAacGM38b98Q+pSi3oKpung6/S0NRulXCjWWFvydzXeVR3UofioZLSw35a4c/SmWjWSpCKaXVMs5nRZ5xuMi6hxaf4ZbbpwAlwtFnKDBH4XcgxxrPrRS43PditwfcBLNzIVBKJIJkG585Q2mhbf9OLyvI7j89ncCJAV4Ylu0lBMfT++g2fRQFNa8Lc+IlOblHhiGcvGhhx2tSjYBpZyYeVKv0R9eefdz3CPXiYTxk/T6D7d</vt:lpwstr>
  </property>
  <property fmtid="{D5CDD505-2E9C-101B-9397-08002B2CF9AE}" pid="56" name="x1ye=53">
    <vt:lpwstr>YCG2slCFqID522zYCcT0jMTwo1oftSeyeuY4kETkGAECp1enIUOXGfgWVv2AqkYlLrRZCe+jykI0YL6QI30bkEWnP1O4qxQCkdoJ3hMNlh7846/vcbEoUcmZpJbDnRlObsCGx9KFWB7qgyoTpbomW3gzyQU0tg+o5g3HZRcU0MvoMYpa8IgIEgElPaDTrD8EffxfaQWMgTvv4aca+METD4c+Yhbc3oVuafqWinUQSOuA+Xnvcs6KUMAp1E/1wMY</vt:lpwstr>
  </property>
  <property fmtid="{D5CDD505-2E9C-101B-9397-08002B2CF9AE}" pid="57" name="x1ye=54">
    <vt:lpwstr>PETxHjISRaMxsnpR/3/fngiLYLdH7VggYpBenRp99x2k4+8ihzOaePl7sIiJnEmG0Tvhfj1vsIGpkI9LDZA73qKMD9yA7JX1GU+1giGA38eSwFu6rE7nLl49sQ4hmqOPwrXXkqNn0ln3vQCHHRZ+3r4M6EYQh5JVdncttWlffQ3qlSTK5QJV/bmgTuK/lK7SP4RsDlY0lS9YIrj6LrgluLkYGjccJy6zNSzRd7Pqo/TNfvD9VW4aetKAfVDTslk</vt:lpwstr>
  </property>
  <property fmtid="{D5CDD505-2E9C-101B-9397-08002B2CF9AE}" pid="58" name="x1ye=55">
    <vt:lpwstr>e9V+/STK2w4tN+3uX1F+FJRKfVZlPJDc9Uvk6ln0lCU8bHbhZk0ASxh/EowQJ7OBbpSPtGh5U4qBYYVhSoGv3yB+XL0fvhUO6CeKQJs7TYXt37IXWin50sJ3oDcUwCQfn8/ZjszubSacIrFAxkYngv4H/5g/RrF66otAg3s6sWHVAftGdVofw59JvGFbw9h8xQvl2rqAfFOr4bec+Nq/PkHFbwb0jxiC76S8du3LrjswvpU6svf0awPuLqkX/eF</vt:lpwstr>
  </property>
  <property fmtid="{D5CDD505-2E9C-101B-9397-08002B2CF9AE}" pid="59" name="x1ye=56">
    <vt:lpwstr>s0aHsCOmuk8o+Y4P4oiBWfgr01xww1SfFh6ngmxIa3mbf9WQDGi77/geizY/DztXeuuD2Q7sfrKyn0w1kvmjDbDiA5JXqUf9zGKep0c+8DqAt9cAqxvU5sKNg7TQ6eKhgVyNgthrmjXX8hsdLxIcEHuWRolB5jz3Wc7qbj58ghmryDZvvWBFg1Fdx4C4bNqpx6GQE51OQ8BYzw9c/zHpHVOGK81h9C5ErHyNIXN0FUyiblih+uRwv7MhGDfzuDf</vt:lpwstr>
  </property>
  <property fmtid="{D5CDD505-2E9C-101B-9397-08002B2CF9AE}" pid="60" name="x1ye=57">
    <vt:lpwstr>9g+w6C8c0ESY/Y0mlKwKUXHv2LkSrMbsFKDVPvc8vYlug2QQ9fe5y+JXp9lYso/0Vqy6dQAyy9RRo5195fS1dhGabJqKFtjpjTBkRmPcSaRHB4IwQQrf41+uuYN9aWWrSsmcwJ/4Elkgx5ExuBmSiSPHGAybyEGnGXP77tXi+XdA1KaDFWdmOlUf6WCxZaSaOL08CycbyJPOAdX7RA0qnVKvGclNJtDGE4objU2QMgoHIpPp2oS/f42wMDduwt7</vt:lpwstr>
  </property>
  <property fmtid="{D5CDD505-2E9C-101B-9397-08002B2CF9AE}" pid="61" name="x1ye=58">
    <vt:lpwstr>pPSzdGf9webKkAHuQAJP25tkLVaXuQPD23ytb36iSgB93vj650uOYTytnbVJA++XfZaBfLaZwSqdCsAEPr7oiQ+tnQ/N/P2+Um5EYPL7zitXZ54To3oPbwPj7hZ0K7Lyeq4i1KOitLrkYzJIjSyHygl89aTPNH9aAu9UBYyB+5o3l29B2/Zu7EUo9wOT+O4FVeYE5ITHdHoTKcEC4CA1VKlRfNCozz5WTWL3L3/AsyZEOAfCw6Ua4fKpRPAPia6</vt:lpwstr>
  </property>
  <property fmtid="{D5CDD505-2E9C-101B-9397-08002B2CF9AE}" pid="62" name="x1ye=59">
    <vt:lpwstr>1ScJ/kMfBwn8plQbbh+87PYy6nrDJEqKjV+7aoR56ZnxeWbYMy7cRMYRCBQ05rZhRbqgj/j4dl8u0lox7CDnTSBVNnddhRbSsYtg/wjXt85TRYQYkCH9TXtIxW6Yz5T9F+zLwCeL9df/RM/+rk67jWkcyQwnPad9d/nTdP6qk3UArojh8wHc9bW4JDyIw5Gr+KpceuRiy8hIU2J686z/g0zq6K8SxR3xPgHEmW7dkFzlbAydoB8uzfWnConrrox</vt:lpwstr>
  </property>
  <property fmtid="{D5CDD505-2E9C-101B-9397-08002B2CF9AE}" pid="63" name="x1ye=6">
    <vt:lpwstr>Qd1NoIBKTkfsZrQlVcxCan/NZnbl0MciqVYN/rRoLew9jg7GWmJrzon0fKv5sgxgh4fOmu1GWeTkH4tOgkfJrNq1ToKP+JN+MT8jdc/CBg1Oyyfux0i3ZN7Vw3erQ959l53E9ApIzrmITijmAlMdBUWYdvci+OAgFgDAqij+kCctGFoXdsthTggAqQzJMW1w+FoW2hypynIrMajXbTf9jCvAWSKeERdXcNT/70tGG8T+9fAEqH6n+GTTwcWZghH</vt:lpwstr>
  </property>
  <property fmtid="{D5CDD505-2E9C-101B-9397-08002B2CF9AE}" pid="64" name="x1ye=60">
    <vt:lpwstr>Y4bKj5fmsXe7A+0j+FqBDaCRqeD8ir9C4M8yK5DStAfg7gHfx1yQT1KCSde0ly6x1EU73HU265EXV3TbAsxrtApbKAZO6LnVolwXWNmtw897pYS+Irs2sBQTquGUreMtYk28RH1ZfmqiEPsGGsxAlhBaQERphOsVkbZjzZJHW8qGfATF/G0odJn3b/J4Nu1vlrMYhFJQkvqNP5RrRPvIAPpmhEHVDGCxN2Lu7cyT3ec+tnVATs7WsXV+/aZfZew</vt:lpwstr>
  </property>
  <property fmtid="{D5CDD505-2E9C-101B-9397-08002B2CF9AE}" pid="65" name="x1ye=61">
    <vt:lpwstr>N7YcGNfGldsnUPnogO8LXBRtKja6ts7VIbuwrS5aMRstFQbb/65dn846/iDb1uBEo9VwAQp60To3G3y9qa99M1zoMrp8bx7lxCgYnFhTTydqu1iSDHQ4fi58gyZC3ZCE4f80KgbHKraRSASCffsLS4+dp4pI/A819OiN3ZG55B8QTKK2s4NkoZJ64d2IpVzrce+6OHOKZYQppKyqdPLS3KN3AuXdyiKvRdsnP6lxl63kks/a9BiuU4ufdacc/OA</vt:lpwstr>
  </property>
  <property fmtid="{D5CDD505-2E9C-101B-9397-08002B2CF9AE}" pid="66" name="x1ye=62">
    <vt:lpwstr>o+KU9MkH6yzqJB/DzC4RuBEvQGrXJKjf0Ip9nK2aVHqHZDDLjdCAFZ8xedxfuHznBTs5i5NwPScl31B2C7mKiYT/5J3f7cs2/qQhgFldqKZjuJMpRfvlt/H2EFWWZSb+vR4m9BRn79zeVeho+v/zkDI/NuTs1G2cN2V3Wtq6srywfRCyZ/RHg+/h/khFL3dIpDTuEI7YYcCjO0HJphWgVQLGxu3KEbWwuMxRAy/vkeWqgwwNnMA/aTwOUZ6FZD6</vt:lpwstr>
  </property>
  <property fmtid="{D5CDD505-2E9C-101B-9397-08002B2CF9AE}" pid="67" name="x1ye=63">
    <vt:lpwstr>hz3XKAB5w8p1dflcdd5joXI8crzzTkW9p4EMx+ox/1B1/NZQu9H7avA6CVV3LfYVCp8QQZguLGZ9FtfEeiVHYOLnwzSnN9u7vhxMtRzvI63f6ljMYmPwOK0fzYRpLCB3a+Z9blcGycv5kdLWM39LrYso/9/uieSuM/ZdcbFGsv/lbLFlRYPIq51XgpXHfW6z5SfQPmkgIXAFFGmPBfjECaBXpHWupxp3G+VuRUDE+54yCGMAdlEqxOtrJWCyt2B</vt:lpwstr>
  </property>
  <property fmtid="{D5CDD505-2E9C-101B-9397-08002B2CF9AE}" pid="68" name="x1ye=64">
    <vt:lpwstr>LfH2Ynfu2QMR7alyn2bg3X1QwgHIHaTtp9dXrQqiZ6Qx/HGdL1zzX3/uFIpuIIjSVjFqj7TFYXuOqdyjUJf5rUJHqGqItmABc7UokjpIFblWHZthnq0ZNbwBBsDcva5fle7ZQsZyL6AkyiivxiaX1R9vlYwACc0FuwugBn7gWX9IcETD3/lk43ZM2DPfOpqigWxNJcpEFqSKPApjwoDiL9uszaLgNeIqCmTCHXGpgaCIu3W2qaS5SFPN9KEx+Dt</vt:lpwstr>
  </property>
  <property fmtid="{D5CDD505-2E9C-101B-9397-08002B2CF9AE}" pid="69" name="x1ye=65">
    <vt:lpwstr>m+aWu+DEypPOC4nUoSLI8ZXwRT/duj2Hk8otsJeQBLolardPOIB4OG+exCsZ2yDCXxn3MWZGR1MLQGGWRd4mDlGm67o/eCwbP8SSlaUAUW0wM18fzUdrZpV9R4Ylkbs+nVS91CpiR/d2c+Z0GbmPiv7RNrUov/1yXfCyekp6oY8xj5NCrdetVLCmvKHT4urXkJ/7kP/4KL0WQWkZZLvQZlS/jdvp2QgYSIqqRjBxTSv0L5MjO2r34i+fMlGTGUt</vt:lpwstr>
  </property>
  <property fmtid="{D5CDD505-2E9C-101B-9397-08002B2CF9AE}" pid="70" name="x1ye=66">
    <vt:lpwstr>Ie7msKvyHJs1PlQBCBN9cp2rcB1ymS8zl/eyOdkgb2KOmKHyBrV8J8LL+l0BtWZw/16IqVpqoM3w67GKgV54cEDnLIRPJASXSPm7t2moG+qsOa4e4WbHM7jWpT4KLigGnACsb/KjhrZFmhKIoOiAC34Ac0TuMOGe7a+Og/bwAEV87ea1VR93Nzoo/PFeJFIMdykP+xn6ujdXqPAplQ8oG3sdpp6xUtUQnRAvddQpZfcDNsi3UXouA/lAiLc/ceT</vt:lpwstr>
  </property>
  <property fmtid="{D5CDD505-2E9C-101B-9397-08002B2CF9AE}" pid="71" name="x1ye=67">
    <vt:lpwstr>TqW++9jks8b+VEEnSOIAdKj8aj1ERixAtdUWGE8rfkVbfOEGOLll+7AQvXh56o9ea9ZFXt5pztOaCdv9zwpaX2RqXFboREnhwV2wL6Qrad9TB4l1ICo57ZM8SiqHqsVdMp84OO5H1nV2+pccybgifGkZ1vNf6b+S2devtNOsIcjBbSzBUCmx6+X+2ht0oQFicm2G6GHs9+VHd7KmTuxiTPsDvNWuxqmkhst75CpweLaeNyzMyWPp5eknpQRKY5L</vt:lpwstr>
  </property>
  <property fmtid="{D5CDD505-2E9C-101B-9397-08002B2CF9AE}" pid="72" name="x1ye=68">
    <vt:lpwstr>2g6WF7E6D1/WBetist7CGrQSQU853UTuQKb0+Ny7ag34AFU31VQFaEj2br1iH2mFryQhb3Q1+VOjjK4L4GTfUQh338B27CGT7Lmz6cB0myvTaqWIzBJjhGsuVOewtbca8fqkYjL1Pnhz5AJ2RNk6uLav9vxkxuxO/XiWiEgzFrXHl3NtFHF+2lXwHR9GN88wdUX6BENIpRtMh7Pe2/bRTLCzs2Asj0ApbzzXwno14ZGGYkD7I5o7DcZ+hPsqhGF</vt:lpwstr>
  </property>
  <property fmtid="{D5CDD505-2E9C-101B-9397-08002B2CF9AE}" pid="73" name="x1ye=69">
    <vt:lpwstr>n08hq2lfXhoa7OK1BZ7OPjaR+8eOFruGbQ7IeusoVLJ7iisl6OZcnoQyqm7xSKqGuO1NirS29293l9eXoUjFv69csy1b90N32CPUGODPELTxK7uEEcXXG8BHWdlgmcFpGkiNVzXftfEyp066b7lGEIQkv3HnIrwM3Yslw456xbPEqj8hx+IwhUasCUT0FeuriQ/ASOp51wi6tJqG5iyAxPu7qFOZuSlpx40hcjxt1v/THvtGZ/7jqBrVRNDjfHb</vt:lpwstr>
  </property>
  <property fmtid="{D5CDD505-2E9C-101B-9397-08002B2CF9AE}" pid="74" name="x1ye=7">
    <vt:lpwstr>O0IZcuUp34zjPg69tZkb99NvWFyeskswJ2rajdsqJyVEKgmkPt/92Q/L1Xlh3hSDGCFapKm4kTb4jKVZxy32HeVBwOdYr3SYXy8Mj5ftF3DUSomH8tKwuuKnzc/ah97GBoc8zcQjMeBKoYW/0aEBUOhbsdAS+MG/uE3jJcibDoF0jZyFZcDVuq/xSJsPKp9yCT3aJAbzVdQuK0NtlfktlykcHjrd/7RZlc6zK3M80AkrPku3GXvTfmwIC3JA6uG</vt:lpwstr>
  </property>
  <property fmtid="{D5CDD505-2E9C-101B-9397-08002B2CF9AE}" pid="75" name="x1ye=70">
    <vt:lpwstr>QU3NARZn0IejPXMzxzlHnIsW4O+HRKEyRTcq1Gd2wbsH0z1kLQz0FWmCtk2fLOb157AEqO96fOcamuasA19LVc1YZjCJIjp4saQOkwHj2qQeNdixeLYZM8OqWN6K3KJe4WQvRkgNO6So3w6qUNuzGRQrGs7ZKpjSo6goo61gvxaHfksl7hxk/1ByRyiLcH0uvkIOFmNaFgv8Rdza0uEXSC8IVdp0m7WCiE4MQ3K79A2x3VkdMTs8sL1FVVMmSxr</vt:lpwstr>
  </property>
  <property fmtid="{D5CDD505-2E9C-101B-9397-08002B2CF9AE}" pid="76" name="x1ye=71">
    <vt:lpwstr>qJkiB/EY7xY7k0mnb2ydgZusX4+XHwqpf3qmjpXtEyiEVgGA68uec4Q18WGEUYmMDFS7Bc8s0M+n1DliOfxQOiOpVjw2AjSqXGwIcyby9ynwxDNdju0AgOLT1EoZK5c4qgb3jtFH/tmN46ZUJKFcFb8LXLzNyjb4AY5zkPue+FckPt9gVBVR570yem4XKbzLEVveMH3BNoCSrAZLoBFk2lunQaYOoL5wYNRf6NbpJb3oxVG84VYQRD6bTaxUnIz</vt:lpwstr>
  </property>
  <property fmtid="{D5CDD505-2E9C-101B-9397-08002B2CF9AE}" pid="77" name="x1ye=72">
    <vt:lpwstr>QOyUWYJZyxo1e7ZZzrcGpZtTUv7BSbJ1fwUV9MK8E5f6UQVcvtqNuExzR+hGz9tKNYIkJqSpFcVOIRlWHCmZtBRgx1FjOKbb78iJkZdOJ5gm2/PZd47SLqet1jqYyZomA1ranwLZSDEuBt2Ux7+83HJCAM0q8rlzBSfc+a50hlBRYfB+gljuEpPrOpFQkbor2Fww9t1jSkeYt0K1uzq3OzV96Ek95EVeppUmkgfu9CVDqP5I7lOG55Nao8kPuBd</vt:lpwstr>
  </property>
  <property fmtid="{D5CDD505-2E9C-101B-9397-08002B2CF9AE}" pid="78" name="x1ye=73">
    <vt:lpwstr>c8eC1MXcXsjfJo+0xSi4AmRYtf6NlMD/K8GKcdMmH/ED0rxyUVYf9ccC+8WP/hIO+jVrKxwk17cGyOC9XRSYcmLrVxZszBSgfVI8jfvlCiqOsa+wczCMzVtPbrZhX2purOMyTMHVQWVKsJT9ouMzpszDKbQgR+EbBuvms8rnijMl2By01911a0sT4+fVyXG/IlbydWNkKZxVOrBF+v5vRuXPsEKZVcR5x245HDTtcd8j1DXHocZxg/beDincTiP</vt:lpwstr>
  </property>
  <property fmtid="{D5CDD505-2E9C-101B-9397-08002B2CF9AE}" pid="79" name="x1ye=74">
    <vt:lpwstr>usuF6hrY8aawVwtM7xaWuGaxbIdgGzN44mnsrioHV1kzAzjRunp7E48gep9fxfYWmkcWpG1VqX5T63eTLNJcXJK9Q6td7dy6nhnkjCzGow/FlH1vQ5MpLLqvQNTl19lPFg6bU+3+p/vxMXs0laY+syOl7f9gSpb1eR7lxsg+exwdc+jqjkfgoaZS4EMibJGYyWITgIgvc9Gr05+t+Y2Wb7c+hYdB9rNFQ3zpjWasi2EBoamT6vZWmsxqCpySren</vt:lpwstr>
  </property>
  <property fmtid="{D5CDD505-2E9C-101B-9397-08002B2CF9AE}" pid="80" name="x1ye=75">
    <vt:lpwstr>U9ol3wBBVkBcV+Cd4dnejRe7YN7rQ07a1PLnxwVR8FQ18zKnL+qpFoudPwh7D364RxlwkAxzXb9QX4/KMj6UNKkQ4e09TON0Xv/kTqcyHNDwErHWWyJHETOOlzqDNyBIP5KlIhuF//bbfIyiHI2baSvSQJqqsAysaCzKHwY1o/Rt6Q6pOTBazdbHImmcKKRkY3FfYHJooUVrXYOPENkGs9dIC0c0vb5m6ah8yLHEueSrq3pcMumZGweE6954eZL</vt:lpwstr>
  </property>
  <property fmtid="{D5CDD505-2E9C-101B-9397-08002B2CF9AE}" pid="81" name="x1ye=76">
    <vt:lpwstr>n17KJzUAuE9GcfKTVwY1q4g4QsfHgQjFL4g8MGMh0kKNqU986X3ox3FJTUyD8+adJCr/pEtpNOCPW4aW5e0AnlK6cfveh0SfCH0mvHRGCZzz98XqSYWy2d06tUOXKhy3Kw+8U4ptS33dmdYS0eyD7EAQBCcV5TTan+f7fHA+SIeYnalKWHla08AzsJu/bbY20DZpdWlPA4uf/LVjU3ORHqX/EuhmBzp5gQOT7yFmddemiT7N/G42DffLk83nEr5</vt:lpwstr>
  </property>
  <property fmtid="{D5CDD505-2E9C-101B-9397-08002B2CF9AE}" pid="82" name="x1ye=77">
    <vt:lpwstr>iWRvU2utquVVmhEtVRyUChdof7tuzmH2/1xFd3pp3HcDELaHf7KcZq2Z/cfGT7BOnf5XrRuyjRmwOfaQos8wjPIrFBwJxPjmGbL86gXnEfrzGVMWpeHSoFYl2aKKYsQrh7DF61xe8bp5ygZ4xG3RjOD05vNQpXlLOsCUXJGJEel1Jwgz+VpAB1YwD4yCDYyzmCeGNn38SJz6XYuQ4IAjMGJMjxFZRwoqRAbLFwcvEUu6LgqnZTz9DdOF8tTtr9z</vt:lpwstr>
  </property>
  <property fmtid="{D5CDD505-2E9C-101B-9397-08002B2CF9AE}" pid="83" name="x1ye=78">
    <vt:lpwstr>Uk+JxW3rFCfolgmT+OvkpWMJIF5SdSCgoaBk0ovWN87NU1XKdGKsFgw+rWnryJiTuuZZRpYRAhoVqxrdYTOOnLzz76nAQOE32DSohkWQqIK6xZ5OsyjxO5J86uQf3EALG2hCMivTh9xcSuND0K4JkB1oc60ksNbsgrj24+AvPQesRYlkaWWumeeXC6OJ0Og0/q7BOxiOCA3imeD1tKEG5vZEXkwoVQjJ2b/yQykIWPNOCHPpvhsOfInVtQ2J3SN</vt:lpwstr>
  </property>
  <property fmtid="{D5CDD505-2E9C-101B-9397-08002B2CF9AE}" pid="84" name="x1ye=79">
    <vt:lpwstr>LOpZUeTOX37APm4FEZhf5mqa+2kECb/tdgsP+8STJu6VrBvlRNjodKm+tPfbEAO7rU7v0ZlJ0iF87jKJCe3IQ6BjwslzYy3LbqcTC1w69BiUThZAmiQrBZE+Qb88APpp85B3lA3i9B4NKKkjsY9Hn6ChQaCFaH6NGRMp2v7/dCYC4fgYvG+Vi9kdZJ8L4bZBG855f09qPK7MPMz4OFAdMbqe6sKf2VUptGSveH84CZWKGIUgx+9XYtB0VdAES9f</vt:lpwstr>
  </property>
  <property fmtid="{D5CDD505-2E9C-101B-9397-08002B2CF9AE}" pid="85" name="x1ye=8">
    <vt:lpwstr>wr5n1KwtqLozo6Z7ZxjCcth8As4nMPbsFTg7JiswJ9BKPmnz1TCLFiDy7klLbZawNfLlejarb9cLou9zdQzwP6s1Zg+reIIOxCrf3E+rsTPvJdF599/Tjx4uVVAlyIDBkLPeGZ5X5SYYstRbo3KPNh9+b43eZPKWn1VscEBn4AxKJb+ejDuty6Zpja1H2jipbG4rTraVmyeKEdqyhev4U0S8Tfe+esNgBpjAvn4repc9S2aOQAJ4g3LO05/74jF</vt:lpwstr>
  </property>
  <property fmtid="{D5CDD505-2E9C-101B-9397-08002B2CF9AE}" pid="86" name="x1ye=80">
    <vt:lpwstr>x5TB3GfnM7sZr1jKHKJpHWYPGh8Y9Qqg2K1Cgn4GKTqkj5u+ZxvLXHV20ikcFd0IDsgGaL/waRigBLVC6URGSu3XrgktYItPKmla5lnv/FryYT+JrO4/kcAzUiLGAXC56N6syQxIV6pqYBWfgxB2iy/E4S5+3oJMadoJ1eU+lUkqqgbDaaj+rCGIjVJKybjsINBVUb49MfmelN+M2Jkxse6GhK3xYIUtOjJmI9InRA90xD+AAFwDeIVVUZ3VbsG</vt:lpwstr>
  </property>
  <property fmtid="{D5CDD505-2E9C-101B-9397-08002B2CF9AE}" pid="87" name="x1ye=81">
    <vt:lpwstr>ntrSEreOqxtZ8nQoyBmT0oA5Zh74xRnWP7nAG/xWfNWTKZQHylUXJNwRAyLqtnvxstS0Njl1VXoD1+ix7CuPRYVyaPC2+Hk3cqhXNciMm22ydY1Ml8NfjQWpCdxYX15kDH3wjnEbdKGOGhGruab5LmOhT5DwUc+7u38zryLC7mSaJZeloANR04NUP+TalsRLUdylKyBqRZ6LxzqCI34hQ5Q3IFL9bNLzYIWDmyyRMdx998pL4abjyyJwhKQ42sW</vt:lpwstr>
  </property>
  <property fmtid="{D5CDD505-2E9C-101B-9397-08002B2CF9AE}" pid="88" name="x1ye=82">
    <vt:lpwstr>JAOh9Vbrwc26xPA/ZFqH2QFQVtu5a9QiCRtQjy8l6CX3VF2bFmAImltZKpxT1E347qvYtOawBgCZpftPvmPmA70WxHOOv5sa+S2GzkhlgLNkqeN8pJ9zSa6uVFZ9XCAqwvmxiyqxbNKIUOKlLYBKYl8ZW3Qv1ixPT3UmApt0eJM0x9xO7Fkx1GNFx7f97oz8FsyqH4miThs5uy+3H0A1uhIg6QHZDygCJULty6zKdxAWQsodXWjEYmfAesc1/08</vt:lpwstr>
  </property>
  <property fmtid="{D5CDD505-2E9C-101B-9397-08002B2CF9AE}" pid="89" name="x1ye=83">
    <vt:lpwstr>Xit3bAqKcn3wfy48rGzJA16LgzyGqI0+m+mb3rimWEooM+HBemd+XEiRT49QdwsB7ci1OPS8q3JjMWJ8UHDUa+jYXb3uSi6Jg6nG7FIpHw3XOVnIcQVDTIJlcpf0O32JLSDoZs7UXxMZm+5z92aBEFcROUJ+QlRq4tyQP91p2KQdFA9bmPAWqohdJ1bwvRW0h/65M5btjQ6PmsAmFpcDX7jN4fJAsJF4LK2xmzbz5RElcfxnWH0+N3skSv8gV8J</vt:lpwstr>
  </property>
  <property fmtid="{D5CDD505-2E9C-101B-9397-08002B2CF9AE}" pid="90" name="x1ye=84">
    <vt:lpwstr>L5gfLx09pafPwZtXqGr0UUEIp/jMReeBHreX9AVt3Ick7DDBIor0TF//ZkqX5PqaRdPyi288N0O7XkuYrOqtoip/g3iNRrjazF5D2yBxSqWt220qmUmnF4FuvSmlJOSITDi9aodk8K3xxgEg6JW89ZJCPs/9Uvor6To/TfaFmoM9tw//9j7hOrfzUTbvmaqHyccItnMp+Wl+Fc9pq3pQVug1UUniZdSHl38I0mwHUPWz3k4DXXXIf3kKdK+r061</vt:lpwstr>
  </property>
  <property fmtid="{D5CDD505-2E9C-101B-9397-08002B2CF9AE}" pid="91" name="x1ye=85">
    <vt:lpwstr>DaZHk6urTNM3ShMXaCt8+fgCDRjR31sXuuS06eMJc+CjxmCnfS0BD/wlXQ2AQOwUVjmILLV3VqwGq+fsBT5bU6rhnaEl9IX2n3MCl0irza1qQ78z2+qB/SI6NU2cWZ/0iEW20w3pav6NmNSjO6yFw2H8FAfSSBgkA+usCjxaOOHXt9tLCahIQb+m+W1cdOMNq3qI7uvBro4xjMNSIzBcjGPIO+58k+iKfUM49Ns4kL5b1vVqXsmVwKScRbMnlkC</vt:lpwstr>
  </property>
  <property fmtid="{D5CDD505-2E9C-101B-9397-08002B2CF9AE}" pid="92" name="x1ye=86">
    <vt:lpwstr>p8Ieu+uTSaoLMcxzJFuRVLxx0vDGWReWOh39S70qJBXzoLtr3xZaeeez75/A2D46i3AZ9kz5OY1G1v9hdbsnNYBr7jhAgtVgGpEdm7Ll90h2uDwHi3vHjK1XwZNwGMBd1HqkhARVpdvjYVyEQnw7OQ3fmpAmPx+9f7dKEuMRNvnzEuaeEzZSWBCwZgZ7zMmsL31ZQhvYceIrPy/dgef+VdD42bPtWPrhsHzvb63pzmVJLZGw27HYby025cAtjJj</vt:lpwstr>
  </property>
  <property fmtid="{D5CDD505-2E9C-101B-9397-08002B2CF9AE}" pid="93" name="x1ye=87">
    <vt:lpwstr>0gYPkVVkrLFjMQkKPQwk0OF00jJ5x0l15Z7IOPS/Mf1GTan+ItB8edUgEa1VMCr8KvxtnQ02SSBSnUwYF59kVMZq8Bvp6MMMFJNz8osK9P4vO5S5+61/35qkinb14tyV3CBHfFVWnbqxCzcZBHQdhEhZFt6Cf6NuixVatAeYAcB4KmT5cg7iL1Zlva2bLddt0YHAxuzddp5jZs4bSILTwV846iIkSfRXUVl4hj8wZmo+TRtpnwalOn8hZPyDgMM</vt:lpwstr>
  </property>
  <property fmtid="{D5CDD505-2E9C-101B-9397-08002B2CF9AE}" pid="94" name="x1ye=88">
    <vt:lpwstr>ZMl5gsPlTdcZ4J3UD2HYw3omlmNIIH/nESpOzHp2DvplSImf7XI2BK13q7UEEkWqkjudhkAyGLOm7RA4xBrgzA8si0JHX7uMJub+Xou62q+4qHHvd2Z7WKKnFBAMPj0DhELdLlPhWwqbYbKNxIarnigh2mYkIbYGN2tUiuznPLpGmWn1yfaOc5Smsrl7t/0DyQbbRPIG+3yXY2VxMtEDvzaSDLLQtnN7Ws3RZYRbc6+59TOcdsyv0Pp469TZ0WY</vt:lpwstr>
  </property>
  <property fmtid="{D5CDD505-2E9C-101B-9397-08002B2CF9AE}" pid="95" name="x1ye=89">
    <vt:lpwstr>oPV5jfVECO6lflHYMDnQOXTc4ArG4CatoWm7PwsF8jXveNRxNvFu6zCvTBF6tYACnCHt8DA5Csa22hlCU0qZTU5aBoC4MGHl71R6cslV0JXPIdiDvKx3Iyr0+c+PYOd13rFiSLZPShxT3jr42rNp/knILZ4GTy2eccUfAVDvzQ390fz/NGxBqx9bLIfC4q5P+FrvjLIhhv38elzKndyegNV8C5Fn+UHQ/wj7h5tMpouIUsrhPhysGC9s2RRLM+d</vt:lpwstr>
  </property>
  <property fmtid="{D5CDD505-2E9C-101B-9397-08002B2CF9AE}" pid="96" name="x1ye=9">
    <vt:lpwstr>STq0Bz51372s+2p0E/JrPPJgEqcKaTEUMHxv3/iJxqCFsI5iEAdAfCks4ftkMDh7hzw1waI+cv0iKaA54YY344X0mKxkN8Ca2bPoNQuDnCDHxsSmo6WNAVLBzRNGSlDwj/91SZLQHitpLSVvRbVnkZ3JieHuWFRkn1ujk4lDD26PI/JcsnwCby180LEi6+IR9TOEbGqUVlEZH3FceAAsmrb7HqQtt80gBcbHw6ZFgba/rA+HvJXnbYYmijFtRAM</vt:lpwstr>
  </property>
  <property fmtid="{D5CDD505-2E9C-101B-9397-08002B2CF9AE}" pid="97" name="x1ye=90">
    <vt:lpwstr>RoHkFzW/NCk0hI9MImp1CH1XYygTDBWm/hA5PXr/o/l6OpsYw00of20qIyR+Or5iTWVdfhw1u8dMN2B4v+bRq2ZPl7+OKy6Bk3juHxQOJaUgtUikrDh4QdORdZ4wDAdGRjemojTc0M7nRv7nrzOl1zpyxAO05M1ftmOBS4T46AoQo8la5eCMPR+kA/UJWfoPzljEyP4Ocykz65PM32ZgRn59hLNjxvIP2IdMsryxEhaaIzoYktIe511dYlDAhhB</vt:lpwstr>
  </property>
  <property fmtid="{D5CDD505-2E9C-101B-9397-08002B2CF9AE}" pid="98" name="x1ye=91">
    <vt:lpwstr>jDNFJ/03beJNZkqhs8X2360H5l5zwmVQHDREVit2JHoopT8m6e7zKRZrWFaHu+tIIDXkbU64XJj7Hx+3KTAUinzXOJ+THeQpGEDUtQwiuksWycv/PN7rExdNmX2fMJN8lut1HMQfkRRQTdMwnRbVAR3iGDe6qmUFm9uG66CCjqzTmzJ1gqQQg+W4yf8IqUrUhIaB4O62TjtyHB7PrFOexb+7Qro0tieoquUbs91lLpihyQE0drfAJ8TBNIeoFkz</vt:lpwstr>
  </property>
  <property fmtid="{D5CDD505-2E9C-101B-9397-08002B2CF9AE}" pid="99" name="x1ye=92">
    <vt:lpwstr>iHPMoB3N9EkM960N50Svx/jBxEgoKN+6AJlnFEOQ+NynonoyKdVpd3xSF0q5M/7xA4F9Q2X5KZBMV5L52Te7pmoSuUvA1lIZXsgzz1wP/MwBFUMsu3YctcScgI/hRn7y6KWvzWZjy8dp4vk5TgWkMxBXswWiIMzcpJDCRnJX8chD23rtKlggfo19sa7FGQ9zdIiO898NDA+wOy/myrjVwF8r1yn5wxX41N2weVMIJzHqDWwjizXrzXBHkLhSPuH</vt:lpwstr>
  </property>
  <property fmtid="{D5CDD505-2E9C-101B-9397-08002B2CF9AE}" pid="100" name="x1ye=93">
    <vt:lpwstr>G632pY+bViMDFwZxTwXQCRLWc6DabrzGeOZnwiX0TRGuKEGzWztoCCkT7e9u+wg1SamvfkUqqjE9R+TDG95ct3XatPpO1uQNV6HWBTgxhUiPMeOcxZgfx0Zcc2YB3FuSUxQMYGoig1ZREuuW6dqrGIiINoNfyDEnkvU8yHKyDpyd2y7Vfs5YPa3gEqQuko0G0zYBUoYajrgwiLb6QAwgN3tnHkjdcNMgEb3zXwOe2pgJORjpkzzqBsnC4i4lNlF</vt:lpwstr>
  </property>
  <property fmtid="{D5CDD505-2E9C-101B-9397-08002B2CF9AE}" pid="101" name="x1ye=94">
    <vt:lpwstr>wAhd6CrSHL7otpxiegQ2uPqmnmw20ThgQMc/AtSfviVuAAv21rc0UWhaBHZZFbBqig6hPH9KJ2GTd/v9K6tnJvCw8jMV3BJYhFjgOoL2iiz9O5B0HfKvS21OvnKS+gAl/71W+04HiHsh7VUExN4vkB94LY0gHo+AAra/DAoV3BYG1DFRgUOuU18Ayhqlvabs8vGeXnbxL6Y2dZWnL2E2Pi77N7OmD0aC2DX6V+CjsYZwvenUEwbpc/6MzERPgrI</vt:lpwstr>
  </property>
  <property fmtid="{D5CDD505-2E9C-101B-9397-08002B2CF9AE}" pid="102" name="x1ye=95">
    <vt:lpwstr>b+ePBGOqxBOyBE1u1/cxYWJKbNpycJFNxn0l1tol6fHPRBc2NJPLudRD1aR1IkRodDrMK6Z5NjqpBn9JPd4fF8gALbxJKLfGNexauEnJ/9GLlRkfYai4vVQ7QB6jL4OSKEQeA7PyRTG+vRSHXUyqj1HYzL3ZQTVfWp9zaL3zdzovgtcbyunij3nhqgrOsPH9sIDw1+LJzCL+voYrlA3bkedT9s8LbvOaW7kTEAfMbzPvm1+2MqAkhzvFliQJJfx</vt:lpwstr>
  </property>
  <property fmtid="{D5CDD505-2E9C-101B-9397-08002B2CF9AE}" pid="103" name="x1ye=96">
    <vt:lpwstr>APgdylxXbxfp/94SUARZHyShVfSP77S4+SJtbokjFfk/+m3CPQ9gHI+cYluXGC8h1gBMhLPDKQpIsvRVrZmzm1dat1WmXQwGWxx6z1rUn6BuPmnnWNb2DU9JFcghWcYuoqySUfyN+FaXoCoS7uclDKEDTir94D3AzKBjAK4/kiJVWKJ5UQYlFVc2Mp/HmPF0n6Gt/jSpXN/Q5T1EPMoLPhygyT2RCg7mhYi5L9fRuCHfUDZdxyJJ4Yc7QYBZSD4</vt:lpwstr>
  </property>
  <property fmtid="{D5CDD505-2E9C-101B-9397-08002B2CF9AE}" pid="104" name="x1ye=97">
    <vt:lpwstr>3cOR7FCcHXAzy5LTU2asROCOSdCd2p6eAro1LAiSFlno3+4dYKbWQLX5whiH1ZChCAixINjUNJFHl9pqubx7zR9iZwd/KMchvL+1wa37ZeW77LsRh12p32tyRiLIRIDF8hV5BGnAQyJ9TeQfMbzOPUKeAdVQPHfmCtK+ev7CXqdjNjDJ9TClM99olo8d7PhaiiUe7lwg+jxlCMHO+jyeymjU+gh3lss2wIEBbIcjYZuMt08X06aFU+R3pGOpCDk</vt:lpwstr>
  </property>
  <property fmtid="{D5CDD505-2E9C-101B-9397-08002B2CF9AE}" pid="105" name="x1ye=98">
    <vt:lpwstr>oC7gKdkPiFIWZQB9GcBbOHYyjbXH/aTEPJyMEuYiProDqZEzRR05aigV2WQJ5debKe00SBpUOo59s23nH59pTXfbyZySIqu6yyHhEBUEA4wrJSCnUU4IomL9+2R5fx++598BTtvMBipG3xoa8nHBJsihou1kIPSysd7fsJBUAQPaGXQpMZc8kp+xX8ZQpj2fPkol2ToV/e51m1dyoJoe1audLsjfKf/dMTQQUx43njvjeNtt+Oi142iBEAM7MM9</vt:lpwstr>
  </property>
  <property fmtid="{D5CDD505-2E9C-101B-9397-08002B2CF9AE}" pid="106" name="x1ye=99">
    <vt:lpwstr>luECfR80s7NKGKdaoL68Oiu4vaz3ZEn/qxJPV6G2H5SeD66x/x+SueSVsI6TdGXJgX0fsWRkeLZoiQabo4AX72aUud1P2OgXfzby3JzNSLcBEqgwS3K5syN96txiEWwVJmk8p85vRfcWQqIgUPlE1TfT4j4NvopGeAKH8uyC5iaAmk5LWzJ6jM0V6vjxyuzyYRHkIkSZFg2nYStyqdA9OTZ9gddjCnchBKrWs1ThAaqZjgSUCQ3kJbxKwWww9Fd</vt:lpwstr>
  </property>
</Properties>
</file>